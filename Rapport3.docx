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A4B7FD" w14:textId="77777777" w:rsidR="00DE7ACD" w:rsidRPr="00060569" w:rsidRDefault="00DE7ACD">
      <w:pPr>
        <w:jc w:val="center"/>
        <w:rPr>
          <w:rFonts w:ascii="Calibri" w:hAnsi="Calibri" w:cs="Calibri"/>
          <w:color w:val="000000"/>
          <w:sz w:val="28"/>
          <w:szCs w:val="28"/>
        </w:rPr>
      </w:pPr>
    </w:p>
    <w:p w14:paraId="72334E42" w14:textId="77777777" w:rsidR="00DE7ACD" w:rsidRPr="00060569" w:rsidRDefault="00515392">
      <w:pPr>
        <w:jc w:val="center"/>
        <w:rPr>
          <w:rFonts w:ascii="Calibri" w:hAnsi="Calibri" w:cs="Calibri"/>
          <w:color w:val="000000"/>
          <w:sz w:val="28"/>
          <w:szCs w:val="28"/>
        </w:rPr>
      </w:pPr>
      <w:r w:rsidRPr="00060569">
        <w:rPr>
          <w:rFonts w:ascii="Calibri" w:hAnsi="Calibri" w:cs="Calibri"/>
          <w:noProof/>
          <w:color w:val="000000"/>
          <w:sz w:val="28"/>
          <w:szCs w:val="28"/>
          <w:lang w:eastAsia="en-GB"/>
        </w:rPr>
        <w:drawing>
          <wp:inline distT="0" distB="0" distL="0" distR="0" wp14:anchorId="4AD01E71" wp14:editId="2D2CBB54">
            <wp:extent cx="215900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0" cy="1282700"/>
                    </a:xfrm>
                    <a:prstGeom prst="rect">
                      <a:avLst/>
                    </a:prstGeom>
                    <a:noFill/>
                    <a:ln>
                      <a:noFill/>
                    </a:ln>
                  </pic:spPr>
                </pic:pic>
              </a:graphicData>
            </a:graphic>
          </wp:inline>
        </w:drawing>
      </w:r>
    </w:p>
    <w:p w14:paraId="354E22A7" w14:textId="77777777" w:rsidR="00DE7ACD" w:rsidRPr="00060569" w:rsidRDefault="00DE7ACD">
      <w:pPr>
        <w:jc w:val="center"/>
        <w:rPr>
          <w:rFonts w:ascii="Calibri" w:hAnsi="Calibri" w:cs="Calibri"/>
          <w:color w:val="000000"/>
          <w:sz w:val="28"/>
          <w:szCs w:val="28"/>
        </w:rPr>
      </w:pPr>
    </w:p>
    <w:p w14:paraId="11943112" w14:textId="7F5511E4" w:rsidR="00DE7ACD" w:rsidRPr="00060569" w:rsidRDefault="00CF77DC">
      <w:pPr>
        <w:jc w:val="center"/>
        <w:rPr>
          <w:rFonts w:ascii="Calibri" w:hAnsi="Calibri" w:cs="Calibri"/>
          <w:color w:val="000000"/>
          <w:sz w:val="28"/>
          <w:szCs w:val="28"/>
        </w:rPr>
      </w:pPr>
      <w:r w:rsidRPr="00060569">
        <w:rPr>
          <w:noProof/>
          <w:lang w:eastAsia="en-GB"/>
        </w:rPr>
        <mc:AlternateContent>
          <mc:Choice Requires="wps">
            <w:drawing>
              <wp:anchor distT="0" distB="0" distL="0" distR="89535" simplePos="0" relativeHeight="251656192" behindDoc="0" locked="0" layoutInCell="1" allowOverlap="1" wp14:anchorId="281B5D09" wp14:editId="2F5CE22E">
                <wp:simplePos x="0" y="0"/>
                <wp:positionH relativeFrom="column">
                  <wp:posOffset>461645</wp:posOffset>
                </wp:positionH>
                <wp:positionV relativeFrom="paragraph">
                  <wp:posOffset>90170</wp:posOffset>
                </wp:positionV>
                <wp:extent cx="4227195" cy="147002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7195" cy="14700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8" w:type="dxa"/>
                              <w:tblLayout w:type="fixed"/>
                              <w:tblLook w:val="0000" w:firstRow="0" w:lastRow="0" w:firstColumn="0" w:lastColumn="0" w:noHBand="0" w:noVBand="0"/>
                            </w:tblPr>
                            <w:tblGrid>
                              <w:gridCol w:w="6658"/>
                            </w:tblGrid>
                            <w:tr w:rsidR="003A23A7" w14:paraId="7682FAD5" w14:textId="77777777">
                              <w:trPr>
                                <w:trHeight w:val="2306"/>
                              </w:trPr>
                              <w:tc>
                                <w:tcPr>
                                  <w:tcW w:w="6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D6130" w14:textId="77777777" w:rsidR="003A23A7" w:rsidRDefault="003A23A7" w:rsidP="00CF77DC">
                                  <w:pPr>
                                    <w:snapToGrid w:val="0"/>
                                    <w:jc w:val="center"/>
                                    <w:rPr>
                                      <w:rFonts w:ascii="Calibri" w:hAnsi="Calibri" w:cs="Calibri"/>
                                      <w:color w:val="000000"/>
                                      <w:sz w:val="28"/>
                                      <w:szCs w:val="28"/>
                                      <w:lang w:val="en-GB"/>
                                    </w:rPr>
                                  </w:pPr>
                                </w:p>
                                <w:p w14:paraId="50565756" w14:textId="77777777" w:rsidR="003A23A7" w:rsidRDefault="003A23A7" w:rsidP="00CF77DC">
                                  <w:pPr>
                                    <w:jc w:val="center"/>
                                    <w:rPr>
                                      <w:rFonts w:ascii="Calibri" w:hAnsi="Calibri" w:cs="Calibri"/>
                                      <w:color w:val="000000"/>
                                      <w:sz w:val="28"/>
                                      <w:szCs w:val="28"/>
                                    </w:rPr>
                                  </w:pPr>
                                  <w:r>
                                    <w:rPr>
                                      <w:rFonts w:ascii="Calibri" w:hAnsi="Calibri" w:cs="Calibri"/>
                                      <w:b/>
                                      <w:color w:val="000000"/>
                                      <w:sz w:val="28"/>
                                      <w:szCs w:val="28"/>
                                    </w:rPr>
                                    <w:t>SPEAPING</w:t>
                                  </w:r>
                                </w:p>
                                <w:p w14:paraId="1B616379" w14:textId="77777777" w:rsidR="003A23A7" w:rsidRDefault="003A23A7" w:rsidP="00CF77DC">
                                  <w:pPr>
                                    <w:jc w:val="center"/>
                                    <w:rPr>
                                      <w:rFonts w:ascii="Calibri" w:hAnsi="Calibri" w:cs="Calibri"/>
                                      <w:color w:val="000000"/>
                                      <w:sz w:val="28"/>
                                      <w:szCs w:val="28"/>
                                    </w:rPr>
                                  </w:pPr>
                                </w:p>
                                <w:p w14:paraId="0231DBA6" w14:textId="77777777" w:rsidR="003A23A7" w:rsidRDefault="003A23A7" w:rsidP="00CF77DC">
                                  <w:pPr>
                                    <w:jc w:val="center"/>
                                    <w:rPr>
                                      <w:rFonts w:ascii="Calibri" w:hAnsi="Calibri" w:cs="Calibri"/>
                                      <w:color w:val="000000"/>
                                      <w:sz w:val="28"/>
                                      <w:szCs w:val="28"/>
                                    </w:rPr>
                                  </w:pPr>
                                  <w:r>
                                    <w:rPr>
                                      <w:rFonts w:ascii="Calibri" w:hAnsi="Calibri" w:cs="Calibri"/>
                                      <w:color w:val="000000"/>
                                      <w:sz w:val="28"/>
                                      <w:szCs w:val="28"/>
                                    </w:rPr>
                                    <w:t>APICHESS</w:t>
                                  </w:r>
                                </w:p>
                                <w:p w14:paraId="4DC415BE" w14:textId="77777777" w:rsidR="003A23A7" w:rsidRDefault="003A23A7" w:rsidP="00CF77DC">
                                  <w:pPr>
                                    <w:jc w:val="center"/>
                                    <w:rPr>
                                      <w:rFonts w:ascii="Calibri" w:hAnsi="Calibri" w:cs="Calibri"/>
                                      <w:color w:val="000000"/>
                                      <w:sz w:val="28"/>
                                      <w:szCs w:val="28"/>
                                    </w:rPr>
                                  </w:pPr>
                                </w:p>
                              </w:tc>
                            </w:tr>
                          </w:tbl>
                          <w:p w14:paraId="19DDA1EF" w14:textId="0155B41A" w:rsidR="003A23A7" w:rsidRDefault="003A23A7" w:rsidP="00CF77DC">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B5D09" id="_x0000_t202" coordsize="21600,21600" o:spt="202" path="m0,0l0,21600,21600,21600,21600,0xe">
                <v:stroke joinstyle="miter"/>
                <v:path gradientshapeok="t" o:connecttype="rect"/>
              </v:shapetype>
              <v:shape id="Text Box 2" o:spid="_x0000_s1026" type="#_x0000_t202" style="position:absolute;left:0;text-align:left;margin-left:36.35pt;margin-top:7.1pt;width:332.85pt;height:115.75pt;z-index:251656192;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" stroked="f">
                <v:fill opacity="0"/>
                <v:textbox inset="0,0,0,0">
                  <w:txbxContent>
                    <w:tbl>
                      <w:tblPr>
                        <w:tblW w:w="0" w:type="auto"/>
                        <w:tblInd w:w="108" w:type="dxa"/>
                        <w:tblLayout w:type="fixed"/>
                        <w:tblLook w:val="0000" w:firstRow="0" w:lastRow="0" w:firstColumn="0" w:lastColumn="0" w:noHBand="0" w:noVBand="0"/>
                      </w:tblPr>
                      <w:tblGrid>
                        <w:gridCol w:w="6658"/>
                      </w:tblGrid>
                      <w:tr w:rsidR="003A23A7" w14:paraId="7682FAD5" w14:textId="77777777">
                        <w:trPr>
                          <w:trHeight w:val="2306"/>
                        </w:trPr>
                        <w:tc>
                          <w:tcPr>
                            <w:tcW w:w="6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D6130" w14:textId="77777777" w:rsidR="003A23A7" w:rsidRDefault="003A23A7" w:rsidP="00CF77DC">
                            <w:pPr>
                              <w:snapToGrid w:val="0"/>
                              <w:jc w:val="center"/>
                              <w:rPr>
                                <w:rFonts w:ascii="Calibri" w:hAnsi="Calibri" w:cs="Calibri"/>
                                <w:color w:val="000000"/>
                                <w:sz w:val="28"/>
                                <w:szCs w:val="28"/>
                                <w:lang w:val="en-GB"/>
                              </w:rPr>
                            </w:pPr>
                          </w:p>
                          <w:p w14:paraId="50565756" w14:textId="77777777" w:rsidR="003A23A7" w:rsidRDefault="003A23A7" w:rsidP="00CF77DC">
                            <w:pPr>
                              <w:jc w:val="center"/>
                              <w:rPr>
                                <w:rFonts w:ascii="Calibri" w:hAnsi="Calibri" w:cs="Calibri"/>
                                <w:color w:val="000000"/>
                                <w:sz w:val="28"/>
                                <w:szCs w:val="28"/>
                              </w:rPr>
                            </w:pPr>
                            <w:r>
                              <w:rPr>
                                <w:rFonts w:ascii="Calibri" w:hAnsi="Calibri" w:cs="Calibri"/>
                                <w:b/>
                                <w:color w:val="000000"/>
                                <w:sz w:val="28"/>
                                <w:szCs w:val="28"/>
                              </w:rPr>
                              <w:t>SPEAPING</w:t>
                            </w:r>
                          </w:p>
                          <w:p w14:paraId="1B616379" w14:textId="77777777" w:rsidR="003A23A7" w:rsidRDefault="003A23A7" w:rsidP="00CF77DC">
                            <w:pPr>
                              <w:jc w:val="center"/>
                              <w:rPr>
                                <w:rFonts w:ascii="Calibri" w:hAnsi="Calibri" w:cs="Calibri"/>
                                <w:color w:val="000000"/>
                                <w:sz w:val="28"/>
                                <w:szCs w:val="28"/>
                              </w:rPr>
                            </w:pPr>
                          </w:p>
                          <w:p w14:paraId="0231DBA6" w14:textId="77777777" w:rsidR="003A23A7" w:rsidRDefault="003A23A7" w:rsidP="00CF77DC">
                            <w:pPr>
                              <w:jc w:val="center"/>
                              <w:rPr>
                                <w:rFonts w:ascii="Calibri" w:hAnsi="Calibri" w:cs="Calibri"/>
                                <w:color w:val="000000"/>
                                <w:sz w:val="28"/>
                                <w:szCs w:val="28"/>
                              </w:rPr>
                            </w:pPr>
                            <w:r>
                              <w:rPr>
                                <w:rFonts w:ascii="Calibri" w:hAnsi="Calibri" w:cs="Calibri"/>
                                <w:color w:val="000000"/>
                                <w:sz w:val="28"/>
                                <w:szCs w:val="28"/>
                              </w:rPr>
                              <w:t>APICHESS</w:t>
                            </w:r>
                          </w:p>
                          <w:p w14:paraId="4DC415BE" w14:textId="77777777" w:rsidR="003A23A7" w:rsidRDefault="003A23A7" w:rsidP="00CF77DC">
                            <w:pPr>
                              <w:jc w:val="center"/>
                              <w:rPr>
                                <w:rFonts w:ascii="Calibri" w:hAnsi="Calibri" w:cs="Calibri"/>
                                <w:color w:val="000000"/>
                                <w:sz w:val="28"/>
                                <w:szCs w:val="28"/>
                              </w:rPr>
                            </w:pPr>
                          </w:p>
                        </w:tc>
                      </w:tr>
                    </w:tbl>
                    <w:p w14:paraId="19DDA1EF" w14:textId="0155B41A" w:rsidR="003A23A7" w:rsidRDefault="003A23A7" w:rsidP="00CF77DC">
                      <w:pPr>
                        <w:jc w:val="center"/>
                      </w:pPr>
                    </w:p>
                  </w:txbxContent>
                </v:textbox>
                <w10:wrap type="square"/>
              </v:shape>
            </w:pict>
          </mc:Fallback>
        </mc:AlternateContent>
      </w:r>
    </w:p>
    <w:p w14:paraId="7D2B2F31" w14:textId="5820D9EC" w:rsidR="00DE7ACD" w:rsidRPr="00060569" w:rsidRDefault="00DE7ACD">
      <w:pPr>
        <w:jc w:val="center"/>
        <w:rPr>
          <w:rFonts w:ascii="Calibri" w:hAnsi="Calibri" w:cs="Calibri"/>
          <w:color w:val="000000"/>
          <w:sz w:val="28"/>
          <w:szCs w:val="28"/>
        </w:rPr>
      </w:pPr>
    </w:p>
    <w:p w14:paraId="7CBE58B8" w14:textId="77777777" w:rsidR="00DE7ACD" w:rsidRPr="00060569" w:rsidRDefault="00DE7ACD">
      <w:pPr>
        <w:rPr>
          <w:rFonts w:ascii="Calibri" w:hAnsi="Calibri" w:cs="Calibri"/>
          <w:color w:val="000000"/>
          <w:sz w:val="28"/>
          <w:szCs w:val="28"/>
        </w:rPr>
      </w:pPr>
    </w:p>
    <w:p w14:paraId="2D5E76AB" w14:textId="77777777" w:rsidR="00DE7ACD" w:rsidRPr="00060569" w:rsidRDefault="00DE7ACD">
      <w:pPr>
        <w:rPr>
          <w:rFonts w:ascii="Calibri" w:hAnsi="Calibri" w:cs="Calibri"/>
          <w:color w:val="000000"/>
          <w:sz w:val="28"/>
          <w:szCs w:val="28"/>
        </w:rPr>
      </w:pPr>
    </w:p>
    <w:p w14:paraId="1BFB4049" w14:textId="77777777" w:rsidR="00DE7ACD" w:rsidRPr="00060569" w:rsidRDefault="00DE7ACD">
      <w:pPr>
        <w:jc w:val="center"/>
        <w:rPr>
          <w:rFonts w:ascii="Calibri" w:hAnsi="Calibri" w:cs="Calibri"/>
          <w:color w:val="000000"/>
          <w:sz w:val="28"/>
          <w:szCs w:val="28"/>
        </w:rPr>
      </w:pPr>
    </w:p>
    <w:p w14:paraId="10DDF2E9" w14:textId="77777777" w:rsidR="00DE7ACD" w:rsidRPr="00060569" w:rsidRDefault="00D25EA2">
      <w:pPr>
        <w:jc w:val="center"/>
        <w:rPr>
          <w:rFonts w:ascii="Calibri" w:hAnsi="Calibri" w:cs="Calibri"/>
          <w:color w:val="000000"/>
          <w:sz w:val="28"/>
          <w:szCs w:val="28"/>
        </w:rPr>
      </w:pPr>
      <w:r w:rsidRPr="00060569">
        <w:rPr>
          <w:rFonts w:ascii="Calibri" w:hAnsi="Calibri" w:cs="Calibri"/>
          <w:color w:val="000000"/>
          <w:sz w:val="28"/>
          <w:szCs w:val="28"/>
        </w:rPr>
        <w:br/>
      </w:r>
    </w:p>
    <w:p w14:paraId="2DBC8593" w14:textId="77777777" w:rsidR="00DE7ACD" w:rsidRPr="00060569" w:rsidRDefault="00DE7ACD">
      <w:pPr>
        <w:jc w:val="center"/>
        <w:rPr>
          <w:rFonts w:ascii="Calibri" w:hAnsi="Calibri" w:cs="Calibri"/>
          <w:color w:val="000000"/>
          <w:sz w:val="28"/>
          <w:szCs w:val="28"/>
        </w:rPr>
      </w:pPr>
    </w:p>
    <w:p w14:paraId="345D2355" w14:textId="77777777" w:rsidR="00DE7ACD" w:rsidRPr="00060569" w:rsidRDefault="00DE7ACD">
      <w:pPr>
        <w:jc w:val="center"/>
        <w:rPr>
          <w:rFonts w:ascii="Calibri" w:hAnsi="Calibri" w:cs="Calibri"/>
          <w:color w:val="000000"/>
          <w:sz w:val="28"/>
          <w:szCs w:val="28"/>
        </w:rPr>
      </w:pPr>
    </w:p>
    <w:tbl>
      <w:tblPr>
        <w:tblW w:w="0" w:type="auto"/>
        <w:tblInd w:w="835" w:type="dxa"/>
        <w:tblLayout w:type="fixed"/>
        <w:tblLook w:val="0000" w:firstRow="0" w:lastRow="0" w:firstColumn="0" w:lastColumn="0" w:noHBand="0" w:noVBand="0"/>
      </w:tblPr>
      <w:tblGrid>
        <w:gridCol w:w="6814"/>
      </w:tblGrid>
      <w:tr w:rsidR="00DE7ACD" w:rsidRPr="00060569" w14:paraId="41BBD1F4" w14:textId="77777777" w:rsidTr="00CF77DC">
        <w:tc>
          <w:tcPr>
            <w:tcW w:w="6814" w:type="dxa"/>
            <w:tcBorders>
              <w:top w:val="single" w:sz="4" w:space="0" w:color="000000"/>
              <w:left w:val="single" w:sz="4" w:space="0" w:color="000000"/>
              <w:bottom w:val="single" w:sz="4" w:space="0" w:color="000000"/>
              <w:right w:val="single" w:sz="4" w:space="0" w:color="000000"/>
            </w:tcBorders>
            <w:shd w:val="clear" w:color="auto" w:fill="auto"/>
          </w:tcPr>
          <w:p w14:paraId="74213FEE" w14:textId="77777777" w:rsidR="00DE7ACD" w:rsidRPr="00060569" w:rsidRDefault="00DE7ACD">
            <w:pPr>
              <w:snapToGrid w:val="0"/>
              <w:jc w:val="center"/>
              <w:rPr>
                <w:rFonts w:ascii="Calibri" w:hAnsi="Calibri" w:cs="Calibri"/>
                <w:b/>
                <w:color w:val="000000"/>
              </w:rPr>
            </w:pPr>
          </w:p>
          <w:p w14:paraId="3A9E7550" w14:textId="4D7A580A" w:rsidR="00DE7ACD" w:rsidRPr="00060569" w:rsidRDefault="00087838">
            <w:pPr>
              <w:jc w:val="center"/>
              <w:rPr>
                <w:rFonts w:ascii="Calibri" w:hAnsi="Calibri" w:cs="Calibri"/>
                <w:b/>
                <w:color w:val="000000"/>
                <w:sz w:val="28"/>
                <w:szCs w:val="28"/>
              </w:rPr>
            </w:pPr>
            <w:r w:rsidRPr="00060569">
              <w:rPr>
                <w:rFonts w:ascii="Calibri" w:hAnsi="Calibri" w:cs="Calibri"/>
                <w:b/>
                <w:color w:val="000000"/>
                <w:sz w:val="28"/>
                <w:szCs w:val="28"/>
              </w:rPr>
              <w:t>RA</w:t>
            </w:r>
            <w:r w:rsidR="00060569" w:rsidRPr="00060569">
              <w:rPr>
                <w:rFonts w:ascii="Calibri" w:hAnsi="Calibri" w:cs="Calibri"/>
                <w:b/>
                <w:color w:val="000000"/>
                <w:sz w:val="28"/>
                <w:szCs w:val="28"/>
              </w:rPr>
              <w:t>PPORT DE PROJET</w:t>
            </w:r>
          </w:p>
          <w:p w14:paraId="6F5F9AA0" w14:textId="77777777" w:rsidR="00DE7ACD" w:rsidRPr="00060569" w:rsidRDefault="00DE7ACD" w:rsidP="00060569">
            <w:pPr>
              <w:jc w:val="center"/>
              <w:rPr>
                <w:rFonts w:ascii="Calibri" w:hAnsi="Calibri" w:cs="Calibri"/>
                <w:color w:val="000000"/>
                <w:sz w:val="28"/>
                <w:szCs w:val="28"/>
              </w:rPr>
            </w:pPr>
          </w:p>
        </w:tc>
      </w:tr>
    </w:tbl>
    <w:p w14:paraId="5D7251C9" w14:textId="77777777" w:rsidR="00DE7ACD" w:rsidRPr="00060569" w:rsidRDefault="00DE7ACD">
      <w:pPr>
        <w:jc w:val="center"/>
      </w:pPr>
    </w:p>
    <w:p w14:paraId="05B86530" w14:textId="77777777" w:rsidR="00DE7ACD" w:rsidRPr="00060569" w:rsidRDefault="00DE7ACD">
      <w:pPr>
        <w:widowControl w:val="0"/>
        <w:tabs>
          <w:tab w:val="left" w:pos="90"/>
        </w:tabs>
        <w:autoSpaceDE w:val="0"/>
        <w:spacing w:before="644"/>
        <w:rPr>
          <w:rFonts w:ascii="Calibri" w:hAnsi="Calibri" w:cs="Calibri"/>
          <w:color w:val="000000"/>
          <w:sz w:val="22"/>
          <w:szCs w:val="22"/>
        </w:rPr>
      </w:pPr>
    </w:p>
    <w:p w14:paraId="69905EBB" w14:textId="77777777" w:rsidR="00060569" w:rsidRPr="00060569" w:rsidRDefault="00060569">
      <w:pPr>
        <w:widowControl w:val="0"/>
        <w:tabs>
          <w:tab w:val="left" w:pos="90"/>
        </w:tabs>
        <w:autoSpaceDE w:val="0"/>
        <w:spacing w:before="644"/>
        <w:rPr>
          <w:rFonts w:ascii="Calibri" w:hAnsi="Calibri" w:cs="Calibri"/>
          <w:color w:val="000000"/>
          <w:sz w:val="22"/>
          <w:szCs w:val="22"/>
        </w:rPr>
      </w:pPr>
    </w:p>
    <w:p w14:paraId="628F29BD" w14:textId="64BEF0E7" w:rsidR="00060569" w:rsidRPr="00060569" w:rsidRDefault="00CF77DC">
      <w:pPr>
        <w:widowControl w:val="0"/>
        <w:tabs>
          <w:tab w:val="left" w:pos="90"/>
        </w:tabs>
        <w:autoSpaceDE w:val="0"/>
        <w:spacing w:before="644"/>
        <w:rPr>
          <w:rFonts w:ascii="Calibri" w:hAnsi="Calibri" w:cs="Calibri"/>
          <w:color w:val="000000"/>
          <w:sz w:val="22"/>
          <w:szCs w:val="22"/>
        </w:rPr>
      </w:pPr>
      <w:r w:rsidRPr="00060569">
        <w:rPr>
          <w:noProof/>
          <w:lang w:eastAsia="en-GB"/>
        </w:rPr>
        <mc:AlternateContent>
          <mc:Choice Requires="wps">
            <w:drawing>
              <wp:anchor distT="0" distB="0" distL="89535" distR="89535" simplePos="0" relativeHeight="251657216" behindDoc="0" locked="0" layoutInCell="1" allowOverlap="1" wp14:anchorId="1A16C7B7" wp14:editId="3FEE13CA">
                <wp:simplePos x="0" y="0"/>
                <wp:positionH relativeFrom="margin">
                  <wp:posOffset>207645</wp:posOffset>
                </wp:positionH>
                <wp:positionV relativeFrom="paragraph">
                  <wp:posOffset>1153160</wp:posOffset>
                </wp:positionV>
                <wp:extent cx="4900295" cy="7042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295" cy="7042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7718" w:type="dxa"/>
                              <w:tblInd w:w="108" w:type="dxa"/>
                              <w:tblLayout w:type="fixed"/>
                              <w:tblLook w:val="0000" w:firstRow="0" w:lastRow="0" w:firstColumn="0" w:lastColumn="0" w:noHBand="0" w:noVBand="0"/>
                            </w:tblPr>
                            <w:tblGrid>
                              <w:gridCol w:w="3510"/>
                              <w:gridCol w:w="4208"/>
                            </w:tblGrid>
                            <w:tr w:rsidR="003A23A7" w14:paraId="3ED0289D" w14:textId="77777777" w:rsidTr="00060569">
                              <w:trPr>
                                <w:trHeight w:val="385"/>
                              </w:trPr>
                              <w:tc>
                                <w:tcPr>
                                  <w:tcW w:w="3510" w:type="dxa"/>
                                  <w:tcBorders>
                                    <w:top w:val="single" w:sz="4" w:space="0" w:color="000000"/>
                                    <w:left w:val="single" w:sz="4" w:space="0" w:color="000000"/>
                                    <w:bottom w:val="single" w:sz="4" w:space="0" w:color="000000"/>
                                  </w:tcBorders>
                                  <w:shd w:val="clear" w:color="auto" w:fill="E0E0E0"/>
                                  <w:vAlign w:val="center"/>
                                </w:tcPr>
                                <w:p w14:paraId="6CFA9078" w14:textId="3BBE8077" w:rsidR="003A23A7" w:rsidRDefault="003A23A7" w:rsidP="00060569">
                                  <w:pPr>
                                    <w:rPr>
                                      <w:rFonts w:ascii="Calibri" w:hAnsi="Calibri" w:cs="Calibri"/>
                                      <w:b/>
                                      <w:bCs/>
                                      <w:color w:val="000000"/>
                                      <w:sz w:val="22"/>
                                      <w:szCs w:val="22"/>
                                    </w:rPr>
                                  </w:pPr>
                                  <w:r>
                                    <w:rPr>
                                      <w:rFonts w:ascii="Calibri" w:hAnsi="Calibri" w:cs="Calibri"/>
                                      <w:b/>
                                      <w:bCs/>
                                      <w:color w:val="000000"/>
                                      <w:sz w:val="22"/>
                                      <w:szCs w:val="22"/>
                                    </w:rPr>
                                    <w:t>N° de version</w:t>
                                  </w:r>
                                  <w:r>
                                    <w:rPr>
                                      <w:rFonts w:ascii="Calibri" w:hAnsi="Calibri" w:cs="Calibri"/>
                                      <w:color w:val="000000"/>
                                      <w:sz w:val="22"/>
                                      <w:szCs w:val="22"/>
                                    </w:rPr>
                                    <w:t xml:space="preserve"> : 1.1 </w:t>
                                  </w:r>
                                </w:p>
                              </w:tc>
                              <w:tc>
                                <w:tcPr>
                                  <w:tcW w:w="42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8FF2236" w14:textId="16532867" w:rsidR="003A23A7" w:rsidRPr="00060569" w:rsidRDefault="003A23A7">
                                  <w:pPr>
                                    <w:rPr>
                                      <w:rFonts w:ascii="Calibri" w:hAnsi="Calibri" w:cs="Calibri"/>
                                      <w:b/>
                                      <w:color w:val="000000"/>
                                      <w:sz w:val="22"/>
                                      <w:szCs w:val="22"/>
                                    </w:rPr>
                                  </w:pPr>
                                  <w:r>
                                    <w:rPr>
                                      <w:rFonts w:ascii="Calibri" w:hAnsi="Calibri" w:cs="Calibri"/>
                                      <w:b/>
                                      <w:bCs/>
                                      <w:color w:val="000000"/>
                                      <w:sz w:val="22"/>
                                      <w:szCs w:val="22"/>
                                    </w:rPr>
                                    <w:t>Auteur</w:t>
                                  </w:r>
                                  <w:r>
                                    <w:rPr>
                                      <w:rFonts w:ascii="Calibri" w:hAnsi="Calibri" w:cs="Calibri"/>
                                      <w:color w:val="000000"/>
                                      <w:sz w:val="22"/>
                                      <w:szCs w:val="22"/>
                                    </w:rPr>
                                    <w:t> : Meliani Keyvan</w:t>
                                  </w:r>
                                </w:p>
                              </w:tc>
                            </w:tr>
                            <w:tr w:rsidR="003A23A7" w14:paraId="786234F9" w14:textId="77777777" w:rsidTr="00060569">
                              <w:trPr>
                                <w:trHeight w:val="415"/>
                              </w:trPr>
                              <w:tc>
                                <w:tcPr>
                                  <w:tcW w:w="3510" w:type="dxa"/>
                                  <w:tcBorders>
                                    <w:top w:val="single" w:sz="4" w:space="0" w:color="000000"/>
                                    <w:left w:val="single" w:sz="4" w:space="0" w:color="000000"/>
                                    <w:bottom w:val="single" w:sz="4" w:space="0" w:color="000000"/>
                                  </w:tcBorders>
                                  <w:shd w:val="clear" w:color="auto" w:fill="auto"/>
                                  <w:vAlign w:val="center"/>
                                </w:tcPr>
                                <w:p w14:paraId="52B2F550" w14:textId="77777777" w:rsidR="003A23A7" w:rsidRDefault="003A23A7" w:rsidP="005A02B1">
                                  <w:pPr>
                                    <w:rPr>
                                      <w:rFonts w:ascii="Calibri" w:hAnsi="Calibri" w:cs="Calibri"/>
                                      <w:b/>
                                      <w:bCs/>
                                      <w:color w:val="000000"/>
                                      <w:sz w:val="22"/>
                                      <w:szCs w:val="22"/>
                                    </w:rPr>
                                  </w:pPr>
                                  <w:r>
                                    <w:rPr>
                                      <w:rFonts w:ascii="Calibri" w:hAnsi="Calibri" w:cs="Calibri"/>
                                      <w:b/>
                                      <w:bCs/>
                                      <w:color w:val="000000"/>
                                      <w:sz w:val="22"/>
                                      <w:szCs w:val="22"/>
                                    </w:rPr>
                                    <w:t>Date de diffusion</w:t>
                                  </w:r>
                                  <w:r>
                                    <w:rPr>
                                      <w:rFonts w:ascii="Calibri" w:hAnsi="Calibri" w:cs="Calibri"/>
                                      <w:color w:val="000000"/>
                                      <w:sz w:val="22"/>
                                      <w:szCs w:val="22"/>
                                    </w:rPr>
                                    <w:t> : 09/01/2016</w:t>
                                  </w:r>
                                </w:p>
                                <w:p w14:paraId="3679D594" w14:textId="77777777" w:rsidR="003A23A7" w:rsidRDefault="003A23A7">
                                  <w:pPr>
                                    <w:rPr>
                                      <w:rFonts w:ascii="Calibri" w:hAnsi="Calibri" w:cs="Calibri"/>
                                      <w:b/>
                                      <w:bCs/>
                                      <w:color w:val="000000"/>
                                      <w:sz w:val="22"/>
                                      <w:szCs w:val="22"/>
                                    </w:rPr>
                                  </w:pPr>
                                </w:p>
                              </w:tc>
                              <w:tc>
                                <w:tcPr>
                                  <w:tcW w:w="4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36E98" w14:textId="2CD679BA" w:rsidR="003A23A7" w:rsidRDefault="003A23A7" w:rsidP="005A02B1"/>
                                <w:p w14:paraId="4DB6C9A2" w14:textId="77777777" w:rsidR="003A23A7" w:rsidRDefault="003A23A7"/>
                              </w:tc>
                            </w:tr>
                          </w:tbl>
                          <w:p w14:paraId="5B42E929" w14:textId="77777777" w:rsidR="003A23A7" w:rsidRDefault="003A23A7">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6C7B7" id="Text Box 3" o:spid="_x0000_s1027" type="#_x0000_t202" style="position:absolute;margin-left:16.35pt;margin-top:90.8pt;width:385.85pt;height:55.45pt;z-index:251657216;visibility:visible;mso-wrap-style:square;mso-width-percent:0;mso-height-percent:0;mso-wrap-distance-left:7.05pt;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" stroked="f">
                <v:fill opacity="0"/>
                <v:textbox inset="0,0,0,0">
                  <w:txbxContent>
                    <w:tbl>
                      <w:tblPr>
                        <w:tblW w:w="7718" w:type="dxa"/>
                        <w:tblInd w:w="108" w:type="dxa"/>
                        <w:tblLayout w:type="fixed"/>
                        <w:tblLook w:val="0000" w:firstRow="0" w:lastRow="0" w:firstColumn="0" w:lastColumn="0" w:noHBand="0" w:noVBand="0"/>
                      </w:tblPr>
                      <w:tblGrid>
                        <w:gridCol w:w="3510"/>
                        <w:gridCol w:w="4208"/>
                      </w:tblGrid>
                      <w:tr w:rsidR="003A23A7" w14:paraId="3ED0289D" w14:textId="77777777" w:rsidTr="00060569">
                        <w:trPr>
                          <w:trHeight w:val="385"/>
                        </w:trPr>
                        <w:tc>
                          <w:tcPr>
                            <w:tcW w:w="3510" w:type="dxa"/>
                            <w:tcBorders>
                              <w:top w:val="single" w:sz="4" w:space="0" w:color="000000"/>
                              <w:left w:val="single" w:sz="4" w:space="0" w:color="000000"/>
                              <w:bottom w:val="single" w:sz="4" w:space="0" w:color="000000"/>
                            </w:tcBorders>
                            <w:shd w:val="clear" w:color="auto" w:fill="E0E0E0"/>
                            <w:vAlign w:val="center"/>
                          </w:tcPr>
                          <w:p w14:paraId="6CFA9078" w14:textId="3BBE8077" w:rsidR="003A23A7" w:rsidRDefault="003A23A7" w:rsidP="00060569">
                            <w:pPr>
                              <w:rPr>
                                <w:rFonts w:ascii="Calibri" w:hAnsi="Calibri" w:cs="Calibri"/>
                                <w:b/>
                                <w:bCs/>
                                <w:color w:val="000000"/>
                                <w:sz w:val="22"/>
                                <w:szCs w:val="22"/>
                              </w:rPr>
                            </w:pPr>
                            <w:r>
                              <w:rPr>
                                <w:rFonts w:ascii="Calibri" w:hAnsi="Calibri" w:cs="Calibri"/>
                                <w:b/>
                                <w:bCs/>
                                <w:color w:val="000000"/>
                                <w:sz w:val="22"/>
                                <w:szCs w:val="22"/>
                              </w:rPr>
                              <w:t>N° de version</w:t>
                            </w:r>
                            <w:r>
                              <w:rPr>
                                <w:rFonts w:ascii="Calibri" w:hAnsi="Calibri" w:cs="Calibri"/>
                                <w:color w:val="000000"/>
                                <w:sz w:val="22"/>
                                <w:szCs w:val="22"/>
                              </w:rPr>
                              <w:t xml:space="preserve"> : 1.1 </w:t>
                            </w:r>
                          </w:p>
                        </w:tc>
                        <w:tc>
                          <w:tcPr>
                            <w:tcW w:w="4208"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08FF2236" w14:textId="16532867" w:rsidR="003A23A7" w:rsidRPr="00060569" w:rsidRDefault="003A23A7">
                            <w:pPr>
                              <w:rPr>
                                <w:rFonts w:ascii="Calibri" w:hAnsi="Calibri" w:cs="Calibri"/>
                                <w:b/>
                                <w:color w:val="000000"/>
                                <w:sz w:val="22"/>
                                <w:szCs w:val="22"/>
                              </w:rPr>
                            </w:pPr>
                            <w:r>
                              <w:rPr>
                                <w:rFonts w:ascii="Calibri" w:hAnsi="Calibri" w:cs="Calibri"/>
                                <w:b/>
                                <w:bCs/>
                                <w:color w:val="000000"/>
                                <w:sz w:val="22"/>
                                <w:szCs w:val="22"/>
                              </w:rPr>
                              <w:t>Auteur</w:t>
                            </w:r>
                            <w:r>
                              <w:rPr>
                                <w:rFonts w:ascii="Calibri" w:hAnsi="Calibri" w:cs="Calibri"/>
                                <w:color w:val="000000"/>
                                <w:sz w:val="22"/>
                                <w:szCs w:val="22"/>
                              </w:rPr>
                              <w:t> : Meliani Keyvan</w:t>
                            </w:r>
                          </w:p>
                        </w:tc>
                      </w:tr>
                      <w:tr w:rsidR="003A23A7" w14:paraId="786234F9" w14:textId="77777777" w:rsidTr="00060569">
                        <w:trPr>
                          <w:trHeight w:val="415"/>
                        </w:trPr>
                        <w:tc>
                          <w:tcPr>
                            <w:tcW w:w="3510" w:type="dxa"/>
                            <w:tcBorders>
                              <w:top w:val="single" w:sz="4" w:space="0" w:color="000000"/>
                              <w:left w:val="single" w:sz="4" w:space="0" w:color="000000"/>
                              <w:bottom w:val="single" w:sz="4" w:space="0" w:color="000000"/>
                            </w:tcBorders>
                            <w:shd w:val="clear" w:color="auto" w:fill="auto"/>
                            <w:vAlign w:val="center"/>
                          </w:tcPr>
                          <w:p w14:paraId="52B2F550" w14:textId="77777777" w:rsidR="003A23A7" w:rsidRDefault="003A23A7" w:rsidP="005A02B1">
                            <w:pPr>
                              <w:rPr>
                                <w:rFonts w:ascii="Calibri" w:hAnsi="Calibri" w:cs="Calibri"/>
                                <w:b/>
                                <w:bCs/>
                                <w:color w:val="000000"/>
                                <w:sz w:val="22"/>
                                <w:szCs w:val="22"/>
                              </w:rPr>
                            </w:pPr>
                            <w:r>
                              <w:rPr>
                                <w:rFonts w:ascii="Calibri" w:hAnsi="Calibri" w:cs="Calibri"/>
                                <w:b/>
                                <w:bCs/>
                                <w:color w:val="000000"/>
                                <w:sz w:val="22"/>
                                <w:szCs w:val="22"/>
                              </w:rPr>
                              <w:t>Date de diffusion</w:t>
                            </w:r>
                            <w:r>
                              <w:rPr>
                                <w:rFonts w:ascii="Calibri" w:hAnsi="Calibri" w:cs="Calibri"/>
                                <w:color w:val="000000"/>
                                <w:sz w:val="22"/>
                                <w:szCs w:val="22"/>
                              </w:rPr>
                              <w:t> : 09/01/2016</w:t>
                            </w:r>
                          </w:p>
                          <w:p w14:paraId="3679D594" w14:textId="77777777" w:rsidR="003A23A7" w:rsidRDefault="003A23A7">
                            <w:pPr>
                              <w:rPr>
                                <w:rFonts w:ascii="Calibri" w:hAnsi="Calibri" w:cs="Calibri"/>
                                <w:b/>
                                <w:bCs/>
                                <w:color w:val="000000"/>
                                <w:sz w:val="22"/>
                                <w:szCs w:val="22"/>
                              </w:rPr>
                            </w:pPr>
                          </w:p>
                        </w:tc>
                        <w:tc>
                          <w:tcPr>
                            <w:tcW w:w="42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36E98" w14:textId="2CD679BA" w:rsidR="003A23A7" w:rsidRDefault="003A23A7" w:rsidP="005A02B1"/>
                          <w:p w14:paraId="4DB6C9A2" w14:textId="77777777" w:rsidR="003A23A7" w:rsidRDefault="003A23A7"/>
                        </w:tc>
                      </w:tr>
                    </w:tbl>
                    <w:p w14:paraId="5B42E929" w14:textId="77777777" w:rsidR="003A23A7" w:rsidRDefault="003A23A7">
                      <w:r>
                        <w:t xml:space="preserve"> </w:t>
                      </w:r>
                    </w:p>
                  </w:txbxContent>
                </v:textbox>
                <w10:wrap type="square" anchorx="margin"/>
              </v:shape>
            </w:pict>
          </mc:Fallback>
        </mc:AlternateContent>
      </w:r>
    </w:p>
    <w:p w14:paraId="29004713" w14:textId="11BEF8DB" w:rsidR="00DE7ACD" w:rsidRPr="00060569" w:rsidRDefault="00DE7ACD" w:rsidP="00CF77DC">
      <w:pPr>
        <w:rPr>
          <w:rFonts w:ascii="Calibri" w:hAnsi="Calibri" w:cs="Calibri"/>
          <w:b/>
          <w:color w:val="000000"/>
          <w:sz w:val="40"/>
          <w:szCs w:val="40"/>
        </w:rPr>
      </w:pPr>
    </w:p>
    <w:p w14:paraId="0AB368FD" w14:textId="77777777" w:rsidR="00DE7ACD" w:rsidRPr="00060569" w:rsidRDefault="00DE7ACD">
      <w:pPr>
        <w:pageBreakBefore/>
        <w:jc w:val="center"/>
        <w:rPr>
          <w:rFonts w:ascii="Calibri" w:hAnsi="Calibri" w:cs="Calibri"/>
          <w:b/>
          <w:bCs/>
          <w:color w:val="000000"/>
          <w:sz w:val="40"/>
          <w:szCs w:val="40"/>
        </w:rPr>
      </w:pPr>
    </w:p>
    <w:p w14:paraId="36CD5492" w14:textId="2B79F2BE" w:rsidR="001D1BC6" w:rsidRPr="00060569" w:rsidRDefault="00D25EA2" w:rsidP="00CF77DC">
      <w:pPr>
        <w:ind w:firstLine="284"/>
        <w:jc w:val="center"/>
        <w:rPr>
          <w:rFonts w:ascii="Calibri" w:hAnsi="Calibri" w:cs="Calibri"/>
          <w:b/>
          <w:bCs/>
          <w:color w:val="000000"/>
          <w:u w:val="single"/>
        </w:rPr>
      </w:pPr>
      <w:r w:rsidRPr="00060569">
        <w:rPr>
          <w:rFonts w:ascii="Calibri" w:hAnsi="Calibri" w:cs="Calibri"/>
          <w:b/>
          <w:bCs/>
          <w:color w:val="000000"/>
          <w:u w:val="single"/>
        </w:rPr>
        <w:t>SOMMAIRE</w:t>
      </w:r>
    </w:p>
    <w:p w14:paraId="7E323A27" w14:textId="77777777" w:rsidR="001D1BC6" w:rsidRPr="00060569" w:rsidRDefault="001D1BC6">
      <w:pPr>
        <w:ind w:firstLine="284"/>
        <w:rPr>
          <w:rFonts w:ascii="Calibri" w:hAnsi="Calibri" w:cs="Calibri"/>
          <w:b/>
          <w:bCs/>
          <w:color w:val="000000"/>
          <w:u w:val="single"/>
        </w:rPr>
      </w:pPr>
    </w:p>
    <w:sdt>
      <w:sdtPr>
        <w:rPr>
          <w:lang w:val="fr-FR"/>
        </w:rPr>
        <w:id w:val="-527185868"/>
        <w:docPartObj>
          <w:docPartGallery w:val="Table of Contents"/>
          <w:docPartUnique/>
        </w:docPartObj>
      </w:sdtPr>
      <w:sdtEndPr>
        <w:rPr>
          <w:rFonts w:ascii="Times New Roman" w:eastAsia="MS Mincho" w:hAnsi="Times New Roman" w:cs="Times New Roman"/>
          <w:noProof/>
          <w:color w:val="auto"/>
          <w:sz w:val="24"/>
          <w:szCs w:val="24"/>
          <w:lang w:eastAsia="ar-SA"/>
        </w:rPr>
      </w:sdtEndPr>
      <w:sdtContent>
        <w:p w14:paraId="38F2D6CF" w14:textId="49B54091" w:rsidR="00060569" w:rsidRPr="00060569" w:rsidRDefault="00060569">
          <w:pPr>
            <w:pStyle w:val="TOCHeading"/>
            <w:rPr>
              <w:lang w:val="fr-FR"/>
            </w:rPr>
          </w:pPr>
          <w:r w:rsidRPr="00060569">
            <w:rPr>
              <w:lang w:val="fr-FR"/>
            </w:rPr>
            <w:t>Som</w:t>
          </w:r>
          <w:r>
            <w:rPr>
              <w:lang w:val="fr-FR"/>
            </w:rPr>
            <w:t>m</w:t>
          </w:r>
          <w:r w:rsidRPr="00060569">
            <w:rPr>
              <w:lang w:val="fr-FR"/>
            </w:rPr>
            <w:t>aire</w:t>
          </w:r>
        </w:p>
        <w:p w14:paraId="34A84B33" w14:textId="77777777" w:rsidR="00304C73" w:rsidRDefault="00060569">
          <w:pPr>
            <w:pStyle w:val="TOC1"/>
            <w:tabs>
              <w:tab w:val="left" w:pos="480"/>
              <w:tab w:val="right" w:leader="dot" w:pos="8261"/>
            </w:tabs>
            <w:rPr>
              <w:rFonts w:eastAsiaTheme="minorEastAsia" w:cstheme="minorBidi"/>
              <w:b w:val="0"/>
              <w:bCs w:val="0"/>
              <w:noProof/>
              <w:lang w:val="en-GB" w:eastAsia="en-GB"/>
            </w:rPr>
          </w:pPr>
          <w:r w:rsidRPr="00060569">
            <w:rPr>
              <w:b w:val="0"/>
              <w:bCs w:val="0"/>
            </w:rPr>
            <w:fldChar w:fldCharType="begin"/>
          </w:r>
          <w:r w:rsidRPr="00060569">
            <w:instrText xml:space="preserve"> TOC \o "1-3" \h \z \u </w:instrText>
          </w:r>
          <w:r w:rsidRPr="00060569">
            <w:rPr>
              <w:b w:val="0"/>
              <w:bCs w:val="0"/>
            </w:rPr>
            <w:fldChar w:fldCharType="separate"/>
          </w:r>
          <w:hyperlink w:anchor="_Toc483905842" w:history="1">
            <w:r w:rsidR="00304C73" w:rsidRPr="00BC449C">
              <w:rPr>
                <w:rStyle w:val="Hyperlink"/>
                <w:noProof/>
              </w:rPr>
              <w:t>1.</w:t>
            </w:r>
            <w:r w:rsidR="00304C73">
              <w:rPr>
                <w:rFonts w:eastAsiaTheme="minorEastAsia" w:cstheme="minorBidi"/>
                <w:b w:val="0"/>
                <w:bCs w:val="0"/>
                <w:noProof/>
                <w:lang w:val="en-GB" w:eastAsia="en-GB"/>
              </w:rPr>
              <w:tab/>
            </w:r>
            <w:r w:rsidR="00304C73" w:rsidRPr="00BC449C">
              <w:rPr>
                <w:rStyle w:val="Hyperlink"/>
                <w:noProof/>
              </w:rPr>
              <w:t>Cahier des charges</w:t>
            </w:r>
            <w:r w:rsidR="00304C73">
              <w:rPr>
                <w:noProof/>
                <w:webHidden/>
              </w:rPr>
              <w:tab/>
            </w:r>
            <w:r w:rsidR="00304C73">
              <w:rPr>
                <w:noProof/>
                <w:webHidden/>
              </w:rPr>
              <w:fldChar w:fldCharType="begin"/>
            </w:r>
            <w:r w:rsidR="00304C73">
              <w:rPr>
                <w:noProof/>
                <w:webHidden/>
              </w:rPr>
              <w:instrText xml:space="preserve"> PAGEREF _Toc483905842 \h </w:instrText>
            </w:r>
            <w:r w:rsidR="00304C73">
              <w:rPr>
                <w:noProof/>
                <w:webHidden/>
              </w:rPr>
            </w:r>
            <w:r w:rsidR="00304C73">
              <w:rPr>
                <w:noProof/>
                <w:webHidden/>
              </w:rPr>
              <w:fldChar w:fldCharType="separate"/>
            </w:r>
            <w:r w:rsidR="00304C73">
              <w:rPr>
                <w:noProof/>
                <w:webHidden/>
              </w:rPr>
              <w:t>4</w:t>
            </w:r>
            <w:r w:rsidR="00304C73">
              <w:rPr>
                <w:noProof/>
                <w:webHidden/>
              </w:rPr>
              <w:fldChar w:fldCharType="end"/>
            </w:r>
          </w:hyperlink>
        </w:p>
        <w:p w14:paraId="3759A16B"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43" w:history="1">
            <w:r w:rsidRPr="00BC449C">
              <w:rPr>
                <w:rStyle w:val="Hyperlink"/>
                <w:noProof/>
              </w:rPr>
              <w:t>1.1</w:t>
            </w:r>
            <w:r>
              <w:rPr>
                <w:rFonts w:eastAsiaTheme="minorEastAsia" w:cstheme="minorBidi"/>
                <w:b w:val="0"/>
                <w:bCs w:val="0"/>
                <w:noProof/>
                <w:sz w:val="24"/>
                <w:szCs w:val="24"/>
                <w:lang w:val="en-GB" w:eastAsia="en-GB"/>
              </w:rPr>
              <w:tab/>
            </w:r>
            <w:r w:rsidRPr="00BC449C">
              <w:rPr>
                <w:rStyle w:val="Hyperlink"/>
                <w:noProof/>
              </w:rPr>
              <w:t>PRESENTATION GENERALE</w:t>
            </w:r>
            <w:r>
              <w:rPr>
                <w:noProof/>
                <w:webHidden/>
              </w:rPr>
              <w:tab/>
            </w:r>
            <w:r>
              <w:rPr>
                <w:noProof/>
                <w:webHidden/>
              </w:rPr>
              <w:fldChar w:fldCharType="begin"/>
            </w:r>
            <w:r>
              <w:rPr>
                <w:noProof/>
                <w:webHidden/>
              </w:rPr>
              <w:instrText xml:space="preserve"> PAGEREF _Toc483905843 \h </w:instrText>
            </w:r>
            <w:r>
              <w:rPr>
                <w:noProof/>
                <w:webHidden/>
              </w:rPr>
            </w:r>
            <w:r>
              <w:rPr>
                <w:noProof/>
                <w:webHidden/>
              </w:rPr>
              <w:fldChar w:fldCharType="separate"/>
            </w:r>
            <w:r>
              <w:rPr>
                <w:noProof/>
                <w:webHidden/>
              </w:rPr>
              <w:t>4</w:t>
            </w:r>
            <w:r>
              <w:rPr>
                <w:noProof/>
                <w:webHidden/>
              </w:rPr>
              <w:fldChar w:fldCharType="end"/>
            </w:r>
          </w:hyperlink>
        </w:p>
        <w:p w14:paraId="04926110"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44" w:history="1">
            <w:r w:rsidRPr="00BC449C">
              <w:rPr>
                <w:rStyle w:val="Hyperlink"/>
                <w:noProof/>
              </w:rPr>
              <w:t>1.1.1</w:t>
            </w:r>
            <w:r>
              <w:rPr>
                <w:rFonts w:eastAsiaTheme="minorEastAsia" w:cstheme="minorBidi"/>
                <w:noProof/>
                <w:sz w:val="24"/>
                <w:szCs w:val="24"/>
                <w:lang w:val="en-GB" w:eastAsia="en-GB"/>
              </w:rPr>
              <w:tab/>
            </w:r>
            <w:r w:rsidRPr="00BC449C">
              <w:rPr>
                <w:rStyle w:val="Hyperlink"/>
                <w:noProof/>
              </w:rPr>
              <w:t>Introduction</w:t>
            </w:r>
            <w:r>
              <w:rPr>
                <w:noProof/>
                <w:webHidden/>
              </w:rPr>
              <w:tab/>
            </w:r>
            <w:r>
              <w:rPr>
                <w:noProof/>
                <w:webHidden/>
              </w:rPr>
              <w:fldChar w:fldCharType="begin"/>
            </w:r>
            <w:r>
              <w:rPr>
                <w:noProof/>
                <w:webHidden/>
              </w:rPr>
              <w:instrText xml:space="preserve"> PAGEREF _Toc483905844 \h </w:instrText>
            </w:r>
            <w:r>
              <w:rPr>
                <w:noProof/>
                <w:webHidden/>
              </w:rPr>
            </w:r>
            <w:r>
              <w:rPr>
                <w:noProof/>
                <w:webHidden/>
              </w:rPr>
              <w:fldChar w:fldCharType="separate"/>
            </w:r>
            <w:r>
              <w:rPr>
                <w:noProof/>
                <w:webHidden/>
              </w:rPr>
              <w:t>4</w:t>
            </w:r>
            <w:r>
              <w:rPr>
                <w:noProof/>
                <w:webHidden/>
              </w:rPr>
              <w:fldChar w:fldCharType="end"/>
            </w:r>
          </w:hyperlink>
        </w:p>
        <w:p w14:paraId="7EA25875"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45" w:history="1">
            <w:r w:rsidRPr="00BC449C">
              <w:rPr>
                <w:rStyle w:val="Hyperlink"/>
                <w:noProof/>
              </w:rPr>
              <w:t>1.1.2</w:t>
            </w:r>
            <w:r>
              <w:rPr>
                <w:rFonts w:eastAsiaTheme="minorEastAsia" w:cstheme="minorBidi"/>
                <w:noProof/>
                <w:sz w:val="24"/>
                <w:szCs w:val="24"/>
                <w:lang w:val="en-GB" w:eastAsia="en-GB"/>
              </w:rPr>
              <w:tab/>
            </w:r>
            <w:r w:rsidRPr="00BC449C">
              <w:rPr>
                <w:rStyle w:val="Hyperlink"/>
                <w:noProof/>
              </w:rPr>
              <w:t>Descriptif de l’opération</w:t>
            </w:r>
            <w:r>
              <w:rPr>
                <w:noProof/>
                <w:webHidden/>
              </w:rPr>
              <w:tab/>
            </w:r>
            <w:r>
              <w:rPr>
                <w:noProof/>
                <w:webHidden/>
              </w:rPr>
              <w:fldChar w:fldCharType="begin"/>
            </w:r>
            <w:r>
              <w:rPr>
                <w:noProof/>
                <w:webHidden/>
              </w:rPr>
              <w:instrText xml:space="preserve"> PAGEREF _Toc483905845 \h </w:instrText>
            </w:r>
            <w:r>
              <w:rPr>
                <w:noProof/>
                <w:webHidden/>
              </w:rPr>
            </w:r>
            <w:r>
              <w:rPr>
                <w:noProof/>
                <w:webHidden/>
              </w:rPr>
              <w:fldChar w:fldCharType="separate"/>
            </w:r>
            <w:r>
              <w:rPr>
                <w:noProof/>
                <w:webHidden/>
              </w:rPr>
              <w:t>4</w:t>
            </w:r>
            <w:r>
              <w:rPr>
                <w:noProof/>
                <w:webHidden/>
              </w:rPr>
              <w:fldChar w:fldCharType="end"/>
            </w:r>
          </w:hyperlink>
        </w:p>
        <w:p w14:paraId="352882CE"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46" w:history="1">
            <w:r w:rsidRPr="00BC449C">
              <w:rPr>
                <w:rStyle w:val="Hyperlink"/>
                <w:noProof/>
              </w:rPr>
              <w:t>1.2</w:t>
            </w:r>
            <w:r>
              <w:rPr>
                <w:rFonts w:eastAsiaTheme="minorEastAsia" w:cstheme="minorBidi"/>
                <w:b w:val="0"/>
                <w:bCs w:val="0"/>
                <w:noProof/>
                <w:sz w:val="24"/>
                <w:szCs w:val="24"/>
                <w:lang w:val="en-GB" w:eastAsia="en-GB"/>
              </w:rPr>
              <w:tab/>
            </w:r>
            <w:r w:rsidRPr="00BC449C">
              <w:rPr>
                <w:rStyle w:val="Hyperlink"/>
                <w:noProof/>
              </w:rPr>
              <w:t>Restrictions</w:t>
            </w:r>
            <w:r>
              <w:rPr>
                <w:noProof/>
                <w:webHidden/>
              </w:rPr>
              <w:tab/>
            </w:r>
            <w:r>
              <w:rPr>
                <w:noProof/>
                <w:webHidden/>
              </w:rPr>
              <w:fldChar w:fldCharType="begin"/>
            </w:r>
            <w:r>
              <w:rPr>
                <w:noProof/>
                <w:webHidden/>
              </w:rPr>
              <w:instrText xml:space="preserve"> PAGEREF _Toc483905846 \h </w:instrText>
            </w:r>
            <w:r>
              <w:rPr>
                <w:noProof/>
                <w:webHidden/>
              </w:rPr>
            </w:r>
            <w:r>
              <w:rPr>
                <w:noProof/>
                <w:webHidden/>
              </w:rPr>
              <w:fldChar w:fldCharType="separate"/>
            </w:r>
            <w:r>
              <w:rPr>
                <w:noProof/>
                <w:webHidden/>
              </w:rPr>
              <w:t>5</w:t>
            </w:r>
            <w:r>
              <w:rPr>
                <w:noProof/>
                <w:webHidden/>
              </w:rPr>
              <w:fldChar w:fldCharType="end"/>
            </w:r>
          </w:hyperlink>
        </w:p>
        <w:p w14:paraId="6E2EEDE1"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47" w:history="1">
            <w:r w:rsidRPr="00BC449C">
              <w:rPr>
                <w:rStyle w:val="Hyperlink"/>
                <w:noProof/>
              </w:rPr>
              <w:t>1.2.1</w:t>
            </w:r>
            <w:r>
              <w:rPr>
                <w:rFonts w:eastAsiaTheme="minorEastAsia" w:cstheme="minorBidi"/>
                <w:noProof/>
                <w:sz w:val="24"/>
                <w:szCs w:val="24"/>
                <w:lang w:val="en-GB" w:eastAsia="en-GB"/>
              </w:rPr>
              <w:tab/>
            </w:r>
            <w:r w:rsidRPr="00BC449C">
              <w:rPr>
                <w:rStyle w:val="Hyperlink"/>
                <w:noProof/>
              </w:rPr>
              <w:t>Site Web</w:t>
            </w:r>
            <w:r>
              <w:rPr>
                <w:noProof/>
                <w:webHidden/>
              </w:rPr>
              <w:tab/>
            </w:r>
            <w:r>
              <w:rPr>
                <w:noProof/>
                <w:webHidden/>
              </w:rPr>
              <w:fldChar w:fldCharType="begin"/>
            </w:r>
            <w:r>
              <w:rPr>
                <w:noProof/>
                <w:webHidden/>
              </w:rPr>
              <w:instrText xml:space="preserve"> PAGEREF _Toc483905847 \h </w:instrText>
            </w:r>
            <w:r>
              <w:rPr>
                <w:noProof/>
                <w:webHidden/>
              </w:rPr>
            </w:r>
            <w:r>
              <w:rPr>
                <w:noProof/>
                <w:webHidden/>
              </w:rPr>
              <w:fldChar w:fldCharType="separate"/>
            </w:r>
            <w:r>
              <w:rPr>
                <w:noProof/>
                <w:webHidden/>
              </w:rPr>
              <w:t>5</w:t>
            </w:r>
            <w:r>
              <w:rPr>
                <w:noProof/>
                <w:webHidden/>
              </w:rPr>
              <w:fldChar w:fldCharType="end"/>
            </w:r>
          </w:hyperlink>
        </w:p>
        <w:p w14:paraId="1968B0CD"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48" w:history="1">
            <w:r w:rsidRPr="00BC449C">
              <w:rPr>
                <w:rStyle w:val="Hyperlink"/>
                <w:noProof/>
              </w:rPr>
              <w:t>1.2.2</w:t>
            </w:r>
            <w:r>
              <w:rPr>
                <w:rFonts w:eastAsiaTheme="minorEastAsia" w:cstheme="minorBidi"/>
                <w:noProof/>
                <w:sz w:val="24"/>
                <w:szCs w:val="24"/>
                <w:lang w:val="en-GB" w:eastAsia="en-GB"/>
              </w:rPr>
              <w:tab/>
            </w:r>
            <w:r w:rsidRPr="00BC449C">
              <w:rPr>
                <w:rStyle w:val="Hyperlink"/>
                <w:noProof/>
              </w:rPr>
              <w:t>Projet</w:t>
            </w:r>
            <w:r>
              <w:rPr>
                <w:noProof/>
                <w:webHidden/>
              </w:rPr>
              <w:tab/>
            </w:r>
            <w:r>
              <w:rPr>
                <w:noProof/>
                <w:webHidden/>
              </w:rPr>
              <w:fldChar w:fldCharType="begin"/>
            </w:r>
            <w:r>
              <w:rPr>
                <w:noProof/>
                <w:webHidden/>
              </w:rPr>
              <w:instrText xml:space="preserve"> PAGEREF _Toc483905848 \h </w:instrText>
            </w:r>
            <w:r>
              <w:rPr>
                <w:noProof/>
                <w:webHidden/>
              </w:rPr>
            </w:r>
            <w:r>
              <w:rPr>
                <w:noProof/>
                <w:webHidden/>
              </w:rPr>
              <w:fldChar w:fldCharType="separate"/>
            </w:r>
            <w:r>
              <w:rPr>
                <w:noProof/>
                <w:webHidden/>
              </w:rPr>
              <w:t>5</w:t>
            </w:r>
            <w:r>
              <w:rPr>
                <w:noProof/>
                <w:webHidden/>
              </w:rPr>
              <w:fldChar w:fldCharType="end"/>
            </w:r>
          </w:hyperlink>
        </w:p>
        <w:p w14:paraId="605356DA"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49" w:history="1">
            <w:r w:rsidRPr="00BC449C">
              <w:rPr>
                <w:rStyle w:val="Hyperlink"/>
                <w:noProof/>
              </w:rPr>
              <w:t>1.2.3</w:t>
            </w:r>
            <w:r>
              <w:rPr>
                <w:rFonts w:eastAsiaTheme="minorEastAsia" w:cstheme="minorBidi"/>
                <w:noProof/>
                <w:sz w:val="24"/>
                <w:szCs w:val="24"/>
                <w:lang w:val="en-GB" w:eastAsia="en-GB"/>
              </w:rPr>
              <w:tab/>
            </w:r>
            <w:r w:rsidRPr="00BC449C">
              <w:rPr>
                <w:rStyle w:val="Hyperlink"/>
                <w:noProof/>
              </w:rPr>
              <w:t>Code</w:t>
            </w:r>
            <w:r>
              <w:rPr>
                <w:noProof/>
                <w:webHidden/>
              </w:rPr>
              <w:tab/>
            </w:r>
            <w:r>
              <w:rPr>
                <w:noProof/>
                <w:webHidden/>
              </w:rPr>
              <w:fldChar w:fldCharType="begin"/>
            </w:r>
            <w:r>
              <w:rPr>
                <w:noProof/>
                <w:webHidden/>
              </w:rPr>
              <w:instrText xml:space="preserve"> PAGEREF _Toc483905849 \h </w:instrText>
            </w:r>
            <w:r>
              <w:rPr>
                <w:noProof/>
                <w:webHidden/>
              </w:rPr>
            </w:r>
            <w:r>
              <w:rPr>
                <w:noProof/>
                <w:webHidden/>
              </w:rPr>
              <w:fldChar w:fldCharType="separate"/>
            </w:r>
            <w:r>
              <w:rPr>
                <w:noProof/>
                <w:webHidden/>
              </w:rPr>
              <w:t>5</w:t>
            </w:r>
            <w:r>
              <w:rPr>
                <w:noProof/>
                <w:webHidden/>
              </w:rPr>
              <w:fldChar w:fldCharType="end"/>
            </w:r>
          </w:hyperlink>
        </w:p>
        <w:p w14:paraId="7837D3BE"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50" w:history="1">
            <w:r w:rsidRPr="00BC449C">
              <w:rPr>
                <w:rStyle w:val="Hyperlink"/>
                <w:noProof/>
              </w:rPr>
              <w:t>1.3</w:t>
            </w:r>
            <w:r>
              <w:rPr>
                <w:rFonts w:eastAsiaTheme="minorEastAsia" w:cstheme="minorBidi"/>
                <w:b w:val="0"/>
                <w:bCs w:val="0"/>
                <w:noProof/>
                <w:sz w:val="24"/>
                <w:szCs w:val="24"/>
                <w:lang w:val="en-GB" w:eastAsia="en-GB"/>
              </w:rPr>
              <w:tab/>
            </w:r>
            <w:r w:rsidRPr="00BC449C">
              <w:rPr>
                <w:rStyle w:val="Hyperlink"/>
                <w:noProof/>
              </w:rPr>
              <w:t>Technologies</w:t>
            </w:r>
            <w:r>
              <w:rPr>
                <w:noProof/>
                <w:webHidden/>
              </w:rPr>
              <w:tab/>
            </w:r>
            <w:r>
              <w:rPr>
                <w:noProof/>
                <w:webHidden/>
              </w:rPr>
              <w:fldChar w:fldCharType="begin"/>
            </w:r>
            <w:r>
              <w:rPr>
                <w:noProof/>
                <w:webHidden/>
              </w:rPr>
              <w:instrText xml:space="preserve"> PAGEREF _Toc483905850 \h </w:instrText>
            </w:r>
            <w:r>
              <w:rPr>
                <w:noProof/>
                <w:webHidden/>
              </w:rPr>
            </w:r>
            <w:r>
              <w:rPr>
                <w:noProof/>
                <w:webHidden/>
              </w:rPr>
              <w:fldChar w:fldCharType="separate"/>
            </w:r>
            <w:r>
              <w:rPr>
                <w:noProof/>
                <w:webHidden/>
              </w:rPr>
              <w:t>6</w:t>
            </w:r>
            <w:r>
              <w:rPr>
                <w:noProof/>
                <w:webHidden/>
              </w:rPr>
              <w:fldChar w:fldCharType="end"/>
            </w:r>
          </w:hyperlink>
        </w:p>
        <w:p w14:paraId="10C3051B"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1" w:history="1">
            <w:r w:rsidRPr="00BC449C">
              <w:rPr>
                <w:rStyle w:val="Hyperlink"/>
                <w:noProof/>
              </w:rPr>
              <w:t>1.3.1</w:t>
            </w:r>
            <w:r>
              <w:rPr>
                <w:rFonts w:eastAsiaTheme="minorEastAsia" w:cstheme="minorBidi"/>
                <w:noProof/>
                <w:sz w:val="24"/>
                <w:szCs w:val="24"/>
                <w:lang w:val="en-GB" w:eastAsia="en-GB"/>
              </w:rPr>
              <w:tab/>
            </w:r>
            <w:r w:rsidRPr="00BC449C">
              <w:rPr>
                <w:rStyle w:val="Hyperlink"/>
                <w:noProof/>
              </w:rPr>
              <w:t>Site Web</w:t>
            </w:r>
            <w:r>
              <w:rPr>
                <w:noProof/>
                <w:webHidden/>
              </w:rPr>
              <w:tab/>
            </w:r>
            <w:r>
              <w:rPr>
                <w:noProof/>
                <w:webHidden/>
              </w:rPr>
              <w:fldChar w:fldCharType="begin"/>
            </w:r>
            <w:r>
              <w:rPr>
                <w:noProof/>
                <w:webHidden/>
              </w:rPr>
              <w:instrText xml:space="preserve"> PAGEREF _Toc483905851 \h </w:instrText>
            </w:r>
            <w:r>
              <w:rPr>
                <w:noProof/>
                <w:webHidden/>
              </w:rPr>
            </w:r>
            <w:r>
              <w:rPr>
                <w:noProof/>
                <w:webHidden/>
              </w:rPr>
              <w:fldChar w:fldCharType="separate"/>
            </w:r>
            <w:r>
              <w:rPr>
                <w:noProof/>
                <w:webHidden/>
              </w:rPr>
              <w:t>6</w:t>
            </w:r>
            <w:r>
              <w:rPr>
                <w:noProof/>
                <w:webHidden/>
              </w:rPr>
              <w:fldChar w:fldCharType="end"/>
            </w:r>
          </w:hyperlink>
        </w:p>
        <w:p w14:paraId="24A791A3"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2" w:history="1">
            <w:r w:rsidRPr="00BC449C">
              <w:rPr>
                <w:rStyle w:val="Hyperlink"/>
                <w:noProof/>
              </w:rPr>
              <w:t>1.3.2</w:t>
            </w:r>
            <w:r>
              <w:rPr>
                <w:rFonts w:eastAsiaTheme="minorEastAsia" w:cstheme="minorBidi"/>
                <w:noProof/>
                <w:sz w:val="24"/>
                <w:szCs w:val="24"/>
                <w:lang w:val="en-GB" w:eastAsia="en-GB"/>
              </w:rPr>
              <w:tab/>
            </w:r>
            <w:r w:rsidRPr="00BC449C">
              <w:rPr>
                <w:rStyle w:val="Hyperlink"/>
                <w:noProof/>
              </w:rPr>
              <w:t>Langage de développement</w:t>
            </w:r>
            <w:r>
              <w:rPr>
                <w:noProof/>
                <w:webHidden/>
              </w:rPr>
              <w:tab/>
            </w:r>
            <w:r>
              <w:rPr>
                <w:noProof/>
                <w:webHidden/>
              </w:rPr>
              <w:fldChar w:fldCharType="begin"/>
            </w:r>
            <w:r>
              <w:rPr>
                <w:noProof/>
                <w:webHidden/>
              </w:rPr>
              <w:instrText xml:space="preserve"> PAGEREF _Toc483905852 \h </w:instrText>
            </w:r>
            <w:r>
              <w:rPr>
                <w:noProof/>
                <w:webHidden/>
              </w:rPr>
            </w:r>
            <w:r>
              <w:rPr>
                <w:noProof/>
                <w:webHidden/>
              </w:rPr>
              <w:fldChar w:fldCharType="separate"/>
            </w:r>
            <w:r>
              <w:rPr>
                <w:noProof/>
                <w:webHidden/>
              </w:rPr>
              <w:t>6</w:t>
            </w:r>
            <w:r>
              <w:rPr>
                <w:noProof/>
                <w:webHidden/>
              </w:rPr>
              <w:fldChar w:fldCharType="end"/>
            </w:r>
          </w:hyperlink>
        </w:p>
        <w:p w14:paraId="4B8ACFDD"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53" w:history="1">
            <w:r w:rsidRPr="00BC449C">
              <w:rPr>
                <w:rStyle w:val="Hyperlink"/>
                <w:noProof/>
              </w:rPr>
              <w:t>1.4</w:t>
            </w:r>
            <w:r>
              <w:rPr>
                <w:rFonts w:eastAsiaTheme="minorEastAsia" w:cstheme="minorBidi"/>
                <w:b w:val="0"/>
                <w:bCs w:val="0"/>
                <w:noProof/>
                <w:sz w:val="24"/>
                <w:szCs w:val="24"/>
                <w:lang w:val="en-GB" w:eastAsia="en-GB"/>
              </w:rPr>
              <w:tab/>
            </w:r>
            <w:r w:rsidRPr="00BC449C">
              <w:rPr>
                <w:rStyle w:val="Hyperlink"/>
                <w:noProof/>
              </w:rPr>
              <w:t>Charte graphique</w:t>
            </w:r>
            <w:r>
              <w:rPr>
                <w:noProof/>
                <w:webHidden/>
              </w:rPr>
              <w:tab/>
            </w:r>
            <w:r>
              <w:rPr>
                <w:noProof/>
                <w:webHidden/>
              </w:rPr>
              <w:fldChar w:fldCharType="begin"/>
            </w:r>
            <w:r>
              <w:rPr>
                <w:noProof/>
                <w:webHidden/>
              </w:rPr>
              <w:instrText xml:space="preserve"> PAGEREF _Toc483905853 \h </w:instrText>
            </w:r>
            <w:r>
              <w:rPr>
                <w:noProof/>
                <w:webHidden/>
              </w:rPr>
            </w:r>
            <w:r>
              <w:rPr>
                <w:noProof/>
                <w:webHidden/>
              </w:rPr>
              <w:fldChar w:fldCharType="separate"/>
            </w:r>
            <w:r>
              <w:rPr>
                <w:noProof/>
                <w:webHidden/>
              </w:rPr>
              <w:t>7</w:t>
            </w:r>
            <w:r>
              <w:rPr>
                <w:noProof/>
                <w:webHidden/>
              </w:rPr>
              <w:fldChar w:fldCharType="end"/>
            </w:r>
          </w:hyperlink>
        </w:p>
        <w:p w14:paraId="27552D39"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4" w:history="1">
            <w:r w:rsidRPr="00BC449C">
              <w:rPr>
                <w:rStyle w:val="Hyperlink"/>
                <w:noProof/>
              </w:rPr>
              <w:t>1.4.1</w:t>
            </w:r>
            <w:r>
              <w:rPr>
                <w:rFonts w:eastAsiaTheme="minorEastAsia" w:cstheme="minorBidi"/>
                <w:noProof/>
                <w:sz w:val="24"/>
                <w:szCs w:val="24"/>
                <w:lang w:val="en-GB" w:eastAsia="en-GB"/>
              </w:rPr>
              <w:tab/>
            </w:r>
            <w:r w:rsidRPr="00BC449C">
              <w:rPr>
                <w:rStyle w:val="Hyperlink"/>
                <w:noProof/>
              </w:rPr>
              <w:t>Charte graphique</w:t>
            </w:r>
            <w:r>
              <w:rPr>
                <w:noProof/>
                <w:webHidden/>
              </w:rPr>
              <w:tab/>
            </w:r>
            <w:r>
              <w:rPr>
                <w:noProof/>
                <w:webHidden/>
              </w:rPr>
              <w:fldChar w:fldCharType="begin"/>
            </w:r>
            <w:r>
              <w:rPr>
                <w:noProof/>
                <w:webHidden/>
              </w:rPr>
              <w:instrText xml:space="preserve"> PAGEREF _Toc483905854 \h </w:instrText>
            </w:r>
            <w:r>
              <w:rPr>
                <w:noProof/>
                <w:webHidden/>
              </w:rPr>
            </w:r>
            <w:r>
              <w:rPr>
                <w:noProof/>
                <w:webHidden/>
              </w:rPr>
              <w:fldChar w:fldCharType="separate"/>
            </w:r>
            <w:r>
              <w:rPr>
                <w:noProof/>
                <w:webHidden/>
              </w:rPr>
              <w:t>7</w:t>
            </w:r>
            <w:r>
              <w:rPr>
                <w:noProof/>
                <w:webHidden/>
              </w:rPr>
              <w:fldChar w:fldCharType="end"/>
            </w:r>
          </w:hyperlink>
        </w:p>
        <w:p w14:paraId="09B4B8AE"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55" w:history="1">
            <w:r w:rsidRPr="00BC449C">
              <w:rPr>
                <w:rStyle w:val="Hyperlink"/>
                <w:noProof/>
              </w:rPr>
              <w:t>1.5</w:t>
            </w:r>
            <w:r>
              <w:rPr>
                <w:rFonts w:eastAsiaTheme="minorEastAsia" w:cstheme="minorBidi"/>
                <w:b w:val="0"/>
                <w:bCs w:val="0"/>
                <w:noProof/>
                <w:sz w:val="24"/>
                <w:szCs w:val="24"/>
                <w:lang w:val="en-GB" w:eastAsia="en-GB"/>
              </w:rPr>
              <w:tab/>
            </w:r>
            <w:r w:rsidRPr="00BC449C">
              <w:rPr>
                <w:rStyle w:val="Hyperlink"/>
                <w:noProof/>
              </w:rPr>
              <w:t>Repartition des charges</w:t>
            </w:r>
            <w:r>
              <w:rPr>
                <w:noProof/>
                <w:webHidden/>
              </w:rPr>
              <w:tab/>
            </w:r>
            <w:r>
              <w:rPr>
                <w:noProof/>
                <w:webHidden/>
              </w:rPr>
              <w:fldChar w:fldCharType="begin"/>
            </w:r>
            <w:r>
              <w:rPr>
                <w:noProof/>
                <w:webHidden/>
              </w:rPr>
              <w:instrText xml:space="preserve"> PAGEREF _Toc483905855 \h </w:instrText>
            </w:r>
            <w:r>
              <w:rPr>
                <w:noProof/>
                <w:webHidden/>
              </w:rPr>
            </w:r>
            <w:r>
              <w:rPr>
                <w:noProof/>
                <w:webHidden/>
              </w:rPr>
              <w:fldChar w:fldCharType="separate"/>
            </w:r>
            <w:r>
              <w:rPr>
                <w:noProof/>
                <w:webHidden/>
              </w:rPr>
              <w:t>8</w:t>
            </w:r>
            <w:r>
              <w:rPr>
                <w:noProof/>
                <w:webHidden/>
              </w:rPr>
              <w:fldChar w:fldCharType="end"/>
            </w:r>
          </w:hyperlink>
        </w:p>
        <w:p w14:paraId="751D9DEF"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6" w:history="1">
            <w:r w:rsidRPr="00BC449C">
              <w:rPr>
                <w:rStyle w:val="Hyperlink"/>
                <w:noProof/>
              </w:rPr>
              <w:t>1.5.1</w:t>
            </w:r>
            <w:r>
              <w:rPr>
                <w:rFonts w:eastAsiaTheme="minorEastAsia" w:cstheme="minorBidi"/>
                <w:noProof/>
                <w:sz w:val="24"/>
                <w:szCs w:val="24"/>
                <w:lang w:val="en-GB" w:eastAsia="en-GB"/>
              </w:rPr>
              <w:tab/>
            </w:r>
            <w:r w:rsidRPr="00BC449C">
              <w:rPr>
                <w:rStyle w:val="Hyperlink"/>
                <w:noProof/>
              </w:rPr>
              <w:t>Membres</w:t>
            </w:r>
            <w:r>
              <w:rPr>
                <w:noProof/>
                <w:webHidden/>
              </w:rPr>
              <w:tab/>
            </w:r>
            <w:r>
              <w:rPr>
                <w:noProof/>
                <w:webHidden/>
              </w:rPr>
              <w:fldChar w:fldCharType="begin"/>
            </w:r>
            <w:r>
              <w:rPr>
                <w:noProof/>
                <w:webHidden/>
              </w:rPr>
              <w:instrText xml:space="preserve"> PAGEREF _Toc483905856 \h </w:instrText>
            </w:r>
            <w:r>
              <w:rPr>
                <w:noProof/>
                <w:webHidden/>
              </w:rPr>
            </w:r>
            <w:r>
              <w:rPr>
                <w:noProof/>
                <w:webHidden/>
              </w:rPr>
              <w:fldChar w:fldCharType="separate"/>
            </w:r>
            <w:r>
              <w:rPr>
                <w:noProof/>
                <w:webHidden/>
              </w:rPr>
              <w:t>8</w:t>
            </w:r>
            <w:r>
              <w:rPr>
                <w:noProof/>
                <w:webHidden/>
              </w:rPr>
              <w:fldChar w:fldCharType="end"/>
            </w:r>
          </w:hyperlink>
        </w:p>
        <w:p w14:paraId="0C40D8E8"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7" w:history="1">
            <w:r w:rsidRPr="00BC449C">
              <w:rPr>
                <w:rStyle w:val="Hyperlink"/>
                <w:noProof/>
              </w:rPr>
              <w:t>1.5.2</w:t>
            </w:r>
            <w:r>
              <w:rPr>
                <w:rFonts w:eastAsiaTheme="minorEastAsia" w:cstheme="minorBidi"/>
                <w:noProof/>
                <w:sz w:val="24"/>
                <w:szCs w:val="24"/>
                <w:lang w:val="en-GB" w:eastAsia="en-GB"/>
              </w:rPr>
              <w:tab/>
            </w:r>
            <w:r w:rsidRPr="00BC449C">
              <w:rPr>
                <w:rStyle w:val="Hyperlink"/>
                <w:noProof/>
              </w:rPr>
              <w:t>Répartition</w:t>
            </w:r>
            <w:r>
              <w:rPr>
                <w:noProof/>
                <w:webHidden/>
              </w:rPr>
              <w:tab/>
            </w:r>
            <w:r>
              <w:rPr>
                <w:noProof/>
                <w:webHidden/>
              </w:rPr>
              <w:fldChar w:fldCharType="begin"/>
            </w:r>
            <w:r>
              <w:rPr>
                <w:noProof/>
                <w:webHidden/>
              </w:rPr>
              <w:instrText xml:space="preserve"> PAGEREF _Toc483905857 \h </w:instrText>
            </w:r>
            <w:r>
              <w:rPr>
                <w:noProof/>
                <w:webHidden/>
              </w:rPr>
            </w:r>
            <w:r>
              <w:rPr>
                <w:noProof/>
                <w:webHidden/>
              </w:rPr>
              <w:fldChar w:fldCharType="separate"/>
            </w:r>
            <w:r>
              <w:rPr>
                <w:noProof/>
                <w:webHidden/>
              </w:rPr>
              <w:t>8</w:t>
            </w:r>
            <w:r>
              <w:rPr>
                <w:noProof/>
                <w:webHidden/>
              </w:rPr>
              <w:fldChar w:fldCharType="end"/>
            </w:r>
          </w:hyperlink>
        </w:p>
        <w:p w14:paraId="2ECDF228"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8" w:history="1">
            <w:r w:rsidRPr="00BC449C">
              <w:rPr>
                <w:rStyle w:val="Hyperlink"/>
                <w:noProof/>
              </w:rPr>
              <w:t>1.5.3</w:t>
            </w:r>
            <w:r>
              <w:rPr>
                <w:rFonts w:eastAsiaTheme="minorEastAsia" w:cstheme="minorBidi"/>
                <w:noProof/>
                <w:sz w:val="24"/>
                <w:szCs w:val="24"/>
                <w:lang w:val="en-GB" w:eastAsia="en-GB"/>
              </w:rPr>
              <w:tab/>
            </w:r>
            <w:r w:rsidRPr="00BC449C">
              <w:rPr>
                <w:rStyle w:val="Hyperlink"/>
                <w:noProof/>
              </w:rPr>
              <w:t>Diagramme de PERT</w:t>
            </w:r>
            <w:r>
              <w:rPr>
                <w:noProof/>
                <w:webHidden/>
              </w:rPr>
              <w:tab/>
            </w:r>
            <w:r>
              <w:rPr>
                <w:noProof/>
                <w:webHidden/>
              </w:rPr>
              <w:fldChar w:fldCharType="begin"/>
            </w:r>
            <w:r>
              <w:rPr>
                <w:noProof/>
                <w:webHidden/>
              </w:rPr>
              <w:instrText xml:space="preserve"> PAGEREF _Toc483905858 \h </w:instrText>
            </w:r>
            <w:r>
              <w:rPr>
                <w:noProof/>
                <w:webHidden/>
              </w:rPr>
            </w:r>
            <w:r>
              <w:rPr>
                <w:noProof/>
                <w:webHidden/>
              </w:rPr>
              <w:fldChar w:fldCharType="separate"/>
            </w:r>
            <w:r>
              <w:rPr>
                <w:noProof/>
                <w:webHidden/>
              </w:rPr>
              <w:t>9</w:t>
            </w:r>
            <w:r>
              <w:rPr>
                <w:noProof/>
                <w:webHidden/>
              </w:rPr>
              <w:fldChar w:fldCharType="end"/>
            </w:r>
          </w:hyperlink>
        </w:p>
        <w:p w14:paraId="2DCFB303"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59" w:history="1">
            <w:r w:rsidRPr="00BC449C">
              <w:rPr>
                <w:rStyle w:val="Hyperlink"/>
                <w:noProof/>
              </w:rPr>
              <w:t>1.5.4</w:t>
            </w:r>
            <w:r>
              <w:rPr>
                <w:rFonts w:eastAsiaTheme="minorEastAsia" w:cstheme="minorBidi"/>
                <w:noProof/>
                <w:sz w:val="24"/>
                <w:szCs w:val="24"/>
                <w:lang w:val="en-GB" w:eastAsia="en-GB"/>
              </w:rPr>
              <w:tab/>
            </w:r>
            <w:r w:rsidRPr="00BC449C">
              <w:rPr>
                <w:rStyle w:val="Hyperlink"/>
                <w:noProof/>
              </w:rPr>
              <w:t>Diagramme de GANTT</w:t>
            </w:r>
            <w:r>
              <w:rPr>
                <w:noProof/>
                <w:webHidden/>
              </w:rPr>
              <w:tab/>
            </w:r>
            <w:r>
              <w:rPr>
                <w:noProof/>
                <w:webHidden/>
              </w:rPr>
              <w:fldChar w:fldCharType="begin"/>
            </w:r>
            <w:r>
              <w:rPr>
                <w:noProof/>
                <w:webHidden/>
              </w:rPr>
              <w:instrText xml:space="preserve"> PAGEREF _Toc483905859 \h </w:instrText>
            </w:r>
            <w:r>
              <w:rPr>
                <w:noProof/>
                <w:webHidden/>
              </w:rPr>
            </w:r>
            <w:r>
              <w:rPr>
                <w:noProof/>
                <w:webHidden/>
              </w:rPr>
              <w:fldChar w:fldCharType="separate"/>
            </w:r>
            <w:r>
              <w:rPr>
                <w:noProof/>
                <w:webHidden/>
              </w:rPr>
              <w:t>10</w:t>
            </w:r>
            <w:r>
              <w:rPr>
                <w:noProof/>
                <w:webHidden/>
              </w:rPr>
              <w:fldChar w:fldCharType="end"/>
            </w:r>
          </w:hyperlink>
        </w:p>
        <w:p w14:paraId="141342B3" w14:textId="77777777" w:rsidR="00304C73" w:rsidRDefault="00304C73">
          <w:pPr>
            <w:pStyle w:val="TOC1"/>
            <w:tabs>
              <w:tab w:val="left" w:pos="480"/>
              <w:tab w:val="right" w:leader="dot" w:pos="8261"/>
            </w:tabs>
            <w:rPr>
              <w:rFonts w:eastAsiaTheme="minorEastAsia" w:cstheme="minorBidi"/>
              <w:b w:val="0"/>
              <w:bCs w:val="0"/>
              <w:noProof/>
              <w:lang w:val="en-GB" w:eastAsia="en-GB"/>
            </w:rPr>
          </w:pPr>
          <w:hyperlink w:anchor="_Toc483905860" w:history="1">
            <w:r w:rsidRPr="00BC449C">
              <w:rPr>
                <w:rStyle w:val="Hyperlink"/>
                <w:noProof/>
              </w:rPr>
              <w:t>2.</w:t>
            </w:r>
            <w:r>
              <w:rPr>
                <w:rFonts w:eastAsiaTheme="minorEastAsia" w:cstheme="minorBidi"/>
                <w:b w:val="0"/>
                <w:bCs w:val="0"/>
                <w:noProof/>
                <w:lang w:val="en-GB" w:eastAsia="en-GB"/>
              </w:rPr>
              <w:tab/>
            </w:r>
            <w:r w:rsidRPr="00BC449C">
              <w:rPr>
                <w:rStyle w:val="Hyperlink"/>
                <w:noProof/>
              </w:rPr>
              <w:t>Repartition des tâches</w:t>
            </w:r>
            <w:r>
              <w:rPr>
                <w:noProof/>
                <w:webHidden/>
              </w:rPr>
              <w:tab/>
            </w:r>
            <w:r>
              <w:rPr>
                <w:noProof/>
                <w:webHidden/>
              </w:rPr>
              <w:fldChar w:fldCharType="begin"/>
            </w:r>
            <w:r>
              <w:rPr>
                <w:noProof/>
                <w:webHidden/>
              </w:rPr>
              <w:instrText xml:space="preserve"> PAGEREF _Toc483905860 \h </w:instrText>
            </w:r>
            <w:r>
              <w:rPr>
                <w:noProof/>
                <w:webHidden/>
              </w:rPr>
            </w:r>
            <w:r>
              <w:rPr>
                <w:noProof/>
                <w:webHidden/>
              </w:rPr>
              <w:fldChar w:fldCharType="separate"/>
            </w:r>
            <w:r>
              <w:rPr>
                <w:noProof/>
                <w:webHidden/>
              </w:rPr>
              <w:t>13</w:t>
            </w:r>
            <w:r>
              <w:rPr>
                <w:noProof/>
                <w:webHidden/>
              </w:rPr>
              <w:fldChar w:fldCharType="end"/>
            </w:r>
          </w:hyperlink>
        </w:p>
        <w:p w14:paraId="41F280E1" w14:textId="77777777" w:rsidR="00304C73" w:rsidRDefault="00304C73">
          <w:pPr>
            <w:pStyle w:val="TOC1"/>
            <w:tabs>
              <w:tab w:val="left" w:pos="480"/>
              <w:tab w:val="right" w:leader="dot" w:pos="8261"/>
            </w:tabs>
            <w:rPr>
              <w:rFonts w:eastAsiaTheme="minorEastAsia" w:cstheme="minorBidi"/>
              <w:b w:val="0"/>
              <w:bCs w:val="0"/>
              <w:noProof/>
              <w:lang w:val="en-GB" w:eastAsia="en-GB"/>
            </w:rPr>
          </w:pPr>
          <w:hyperlink w:anchor="_Toc483905861" w:history="1">
            <w:r w:rsidRPr="00BC449C">
              <w:rPr>
                <w:rStyle w:val="Hyperlink"/>
                <w:noProof/>
              </w:rPr>
              <w:t>3.</w:t>
            </w:r>
            <w:r>
              <w:rPr>
                <w:rFonts w:eastAsiaTheme="minorEastAsia" w:cstheme="minorBidi"/>
                <w:b w:val="0"/>
                <w:bCs w:val="0"/>
                <w:noProof/>
                <w:lang w:val="en-GB" w:eastAsia="en-GB"/>
              </w:rPr>
              <w:tab/>
            </w:r>
            <w:r w:rsidRPr="00BC449C">
              <w:rPr>
                <w:rStyle w:val="Hyperlink"/>
                <w:noProof/>
              </w:rPr>
              <w:t>Récit de la réalisation</w:t>
            </w:r>
            <w:r>
              <w:rPr>
                <w:noProof/>
                <w:webHidden/>
              </w:rPr>
              <w:tab/>
            </w:r>
            <w:r>
              <w:rPr>
                <w:noProof/>
                <w:webHidden/>
              </w:rPr>
              <w:fldChar w:fldCharType="begin"/>
            </w:r>
            <w:r>
              <w:rPr>
                <w:noProof/>
                <w:webHidden/>
              </w:rPr>
              <w:instrText xml:space="preserve"> PAGEREF _Toc483905861 \h </w:instrText>
            </w:r>
            <w:r>
              <w:rPr>
                <w:noProof/>
                <w:webHidden/>
              </w:rPr>
            </w:r>
            <w:r>
              <w:rPr>
                <w:noProof/>
                <w:webHidden/>
              </w:rPr>
              <w:fldChar w:fldCharType="separate"/>
            </w:r>
            <w:r>
              <w:rPr>
                <w:noProof/>
                <w:webHidden/>
              </w:rPr>
              <w:t>15</w:t>
            </w:r>
            <w:r>
              <w:rPr>
                <w:noProof/>
                <w:webHidden/>
              </w:rPr>
              <w:fldChar w:fldCharType="end"/>
            </w:r>
          </w:hyperlink>
        </w:p>
        <w:p w14:paraId="0F4705E4"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62" w:history="1">
            <w:r w:rsidRPr="00BC449C">
              <w:rPr>
                <w:rStyle w:val="Hyperlink"/>
                <w:noProof/>
              </w:rPr>
              <w:t>3.1</w:t>
            </w:r>
            <w:r>
              <w:rPr>
                <w:rFonts w:eastAsiaTheme="minorEastAsia" w:cstheme="minorBidi"/>
                <w:b w:val="0"/>
                <w:bCs w:val="0"/>
                <w:noProof/>
                <w:sz w:val="24"/>
                <w:szCs w:val="24"/>
                <w:lang w:val="en-GB" w:eastAsia="en-GB"/>
              </w:rPr>
              <w:tab/>
            </w:r>
            <w:r w:rsidRPr="00BC449C">
              <w:rPr>
                <w:rStyle w:val="Hyperlink"/>
                <w:noProof/>
              </w:rPr>
              <w:t>Joies</w:t>
            </w:r>
            <w:r>
              <w:rPr>
                <w:noProof/>
                <w:webHidden/>
              </w:rPr>
              <w:tab/>
            </w:r>
            <w:r>
              <w:rPr>
                <w:noProof/>
                <w:webHidden/>
              </w:rPr>
              <w:fldChar w:fldCharType="begin"/>
            </w:r>
            <w:r>
              <w:rPr>
                <w:noProof/>
                <w:webHidden/>
              </w:rPr>
              <w:instrText xml:space="preserve"> PAGEREF _Toc483905862 \h </w:instrText>
            </w:r>
            <w:r>
              <w:rPr>
                <w:noProof/>
                <w:webHidden/>
              </w:rPr>
            </w:r>
            <w:r>
              <w:rPr>
                <w:noProof/>
                <w:webHidden/>
              </w:rPr>
              <w:fldChar w:fldCharType="separate"/>
            </w:r>
            <w:r>
              <w:rPr>
                <w:noProof/>
                <w:webHidden/>
              </w:rPr>
              <w:t>15</w:t>
            </w:r>
            <w:r>
              <w:rPr>
                <w:noProof/>
                <w:webHidden/>
              </w:rPr>
              <w:fldChar w:fldCharType="end"/>
            </w:r>
          </w:hyperlink>
        </w:p>
        <w:p w14:paraId="32B9C09D"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63" w:history="1">
            <w:r w:rsidRPr="00BC449C">
              <w:rPr>
                <w:rStyle w:val="Hyperlink"/>
                <w:noProof/>
              </w:rPr>
              <w:t>3.2</w:t>
            </w:r>
            <w:r>
              <w:rPr>
                <w:rFonts w:eastAsiaTheme="minorEastAsia" w:cstheme="minorBidi"/>
                <w:b w:val="0"/>
                <w:bCs w:val="0"/>
                <w:noProof/>
                <w:sz w:val="24"/>
                <w:szCs w:val="24"/>
                <w:lang w:val="en-GB" w:eastAsia="en-GB"/>
              </w:rPr>
              <w:tab/>
            </w:r>
            <w:r w:rsidRPr="00BC449C">
              <w:rPr>
                <w:rStyle w:val="Hyperlink"/>
                <w:noProof/>
              </w:rPr>
              <w:t>Peines</w:t>
            </w:r>
            <w:r>
              <w:rPr>
                <w:noProof/>
                <w:webHidden/>
              </w:rPr>
              <w:tab/>
            </w:r>
            <w:r>
              <w:rPr>
                <w:noProof/>
                <w:webHidden/>
              </w:rPr>
              <w:fldChar w:fldCharType="begin"/>
            </w:r>
            <w:r>
              <w:rPr>
                <w:noProof/>
                <w:webHidden/>
              </w:rPr>
              <w:instrText xml:space="preserve"> PAGEREF _Toc483905863 \h </w:instrText>
            </w:r>
            <w:r>
              <w:rPr>
                <w:noProof/>
                <w:webHidden/>
              </w:rPr>
            </w:r>
            <w:r>
              <w:rPr>
                <w:noProof/>
                <w:webHidden/>
              </w:rPr>
              <w:fldChar w:fldCharType="separate"/>
            </w:r>
            <w:r>
              <w:rPr>
                <w:noProof/>
                <w:webHidden/>
              </w:rPr>
              <w:t>15</w:t>
            </w:r>
            <w:r>
              <w:rPr>
                <w:noProof/>
                <w:webHidden/>
              </w:rPr>
              <w:fldChar w:fldCharType="end"/>
            </w:r>
          </w:hyperlink>
        </w:p>
        <w:p w14:paraId="1B1F1723"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64" w:history="1">
            <w:r w:rsidRPr="00BC449C">
              <w:rPr>
                <w:rStyle w:val="Hyperlink"/>
                <w:noProof/>
              </w:rPr>
              <w:t>3.3</w:t>
            </w:r>
            <w:r>
              <w:rPr>
                <w:rFonts w:eastAsiaTheme="minorEastAsia" w:cstheme="minorBidi"/>
                <w:b w:val="0"/>
                <w:bCs w:val="0"/>
                <w:noProof/>
                <w:sz w:val="24"/>
                <w:szCs w:val="24"/>
                <w:lang w:val="en-GB" w:eastAsia="en-GB"/>
              </w:rPr>
              <w:tab/>
            </w:r>
            <w:r w:rsidRPr="00BC449C">
              <w:rPr>
                <w:rStyle w:val="Hyperlink"/>
                <w:noProof/>
              </w:rPr>
              <w:t>Problèmes rencontrés</w:t>
            </w:r>
            <w:r>
              <w:rPr>
                <w:noProof/>
                <w:webHidden/>
              </w:rPr>
              <w:tab/>
            </w:r>
            <w:r>
              <w:rPr>
                <w:noProof/>
                <w:webHidden/>
              </w:rPr>
              <w:fldChar w:fldCharType="begin"/>
            </w:r>
            <w:r>
              <w:rPr>
                <w:noProof/>
                <w:webHidden/>
              </w:rPr>
              <w:instrText xml:space="preserve"> PAGEREF _Toc483905864 \h </w:instrText>
            </w:r>
            <w:r>
              <w:rPr>
                <w:noProof/>
                <w:webHidden/>
              </w:rPr>
            </w:r>
            <w:r>
              <w:rPr>
                <w:noProof/>
                <w:webHidden/>
              </w:rPr>
              <w:fldChar w:fldCharType="separate"/>
            </w:r>
            <w:r>
              <w:rPr>
                <w:noProof/>
                <w:webHidden/>
              </w:rPr>
              <w:t>15</w:t>
            </w:r>
            <w:r>
              <w:rPr>
                <w:noProof/>
                <w:webHidden/>
              </w:rPr>
              <w:fldChar w:fldCharType="end"/>
            </w:r>
          </w:hyperlink>
        </w:p>
        <w:p w14:paraId="12C753DD" w14:textId="77777777" w:rsidR="00304C73" w:rsidRDefault="00304C73">
          <w:pPr>
            <w:pStyle w:val="TOC1"/>
            <w:tabs>
              <w:tab w:val="left" w:pos="480"/>
              <w:tab w:val="right" w:leader="dot" w:pos="8261"/>
            </w:tabs>
            <w:rPr>
              <w:rFonts w:eastAsiaTheme="minorEastAsia" w:cstheme="minorBidi"/>
              <w:b w:val="0"/>
              <w:bCs w:val="0"/>
              <w:noProof/>
              <w:lang w:val="en-GB" w:eastAsia="en-GB"/>
            </w:rPr>
          </w:pPr>
          <w:hyperlink w:anchor="_Toc483905865" w:history="1">
            <w:r w:rsidRPr="00BC449C">
              <w:rPr>
                <w:rStyle w:val="Hyperlink"/>
                <w:noProof/>
              </w:rPr>
              <w:t>4.</w:t>
            </w:r>
            <w:r>
              <w:rPr>
                <w:rFonts w:eastAsiaTheme="minorEastAsia" w:cstheme="minorBidi"/>
                <w:b w:val="0"/>
                <w:bCs w:val="0"/>
                <w:noProof/>
                <w:lang w:val="en-GB" w:eastAsia="en-GB"/>
              </w:rPr>
              <w:tab/>
            </w:r>
            <w:r w:rsidRPr="00BC449C">
              <w:rPr>
                <w:rStyle w:val="Hyperlink"/>
                <w:noProof/>
              </w:rPr>
              <w:t>Annexes</w:t>
            </w:r>
            <w:r>
              <w:rPr>
                <w:noProof/>
                <w:webHidden/>
              </w:rPr>
              <w:tab/>
            </w:r>
            <w:r>
              <w:rPr>
                <w:noProof/>
                <w:webHidden/>
              </w:rPr>
              <w:fldChar w:fldCharType="begin"/>
            </w:r>
            <w:r>
              <w:rPr>
                <w:noProof/>
                <w:webHidden/>
              </w:rPr>
              <w:instrText xml:space="preserve"> PAGEREF _Toc483905865 \h </w:instrText>
            </w:r>
            <w:r>
              <w:rPr>
                <w:noProof/>
                <w:webHidden/>
              </w:rPr>
            </w:r>
            <w:r>
              <w:rPr>
                <w:noProof/>
                <w:webHidden/>
              </w:rPr>
              <w:fldChar w:fldCharType="separate"/>
            </w:r>
            <w:r>
              <w:rPr>
                <w:noProof/>
                <w:webHidden/>
              </w:rPr>
              <w:t>17</w:t>
            </w:r>
            <w:r>
              <w:rPr>
                <w:noProof/>
                <w:webHidden/>
              </w:rPr>
              <w:fldChar w:fldCharType="end"/>
            </w:r>
          </w:hyperlink>
        </w:p>
        <w:p w14:paraId="03E8F6F7"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66" w:history="1">
            <w:r w:rsidRPr="00BC449C">
              <w:rPr>
                <w:rStyle w:val="Hyperlink"/>
                <w:noProof/>
              </w:rPr>
              <w:t>4.1</w:t>
            </w:r>
            <w:r>
              <w:rPr>
                <w:rFonts w:eastAsiaTheme="minorEastAsia" w:cstheme="minorBidi"/>
                <w:b w:val="0"/>
                <w:bCs w:val="0"/>
                <w:noProof/>
                <w:sz w:val="24"/>
                <w:szCs w:val="24"/>
                <w:lang w:val="en-GB" w:eastAsia="en-GB"/>
              </w:rPr>
              <w:tab/>
            </w:r>
            <w:r w:rsidRPr="00BC449C">
              <w:rPr>
                <w:rStyle w:val="Hyperlink"/>
                <w:noProof/>
              </w:rPr>
              <w:t>Impression d’écran</w:t>
            </w:r>
            <w:r>
              <w:rPr>
                <w:noProof/>
                <w:webHidden/>
              </w:rPr>
              <w:tab/>
            </w:r>
            <w:r>
              <w:rPr>
                <w:noProof/>
                <w:webHidden/>
              </w:rPr>
              <w:fldChar w:fldCharType="begin"/>
            </w:r>
            <w:r>
              <w:rPr>
                <w:noProof/>
                <w:webHidden/>
              </w:rPr>
              <w:instrText xml:space="preserve"> PAGEREF _Toc483905866 \h </w:instrText>
            </w:r>
            <w:r>
              <w:rPr>
                <w:noProof/>
                <w:webHidden/>
              </w:rPr>
            </w:r>
            <w:r>
              <w:rPr>
                <w:noProof/>
                <w:webHidden/>
              </w:rPr>
              <w:fldChar w:fldCharType="separate"/>
            </w:r>
            <w:r>
              <w:rPr>
                <w:noProof/>
                <w:webHidden/>
              </w:rPr>
              <w:t>17</w:t>
            </w:r>
            <w:r>
              <w:rPr>
                <w:noProof/>
                <w:webHidden/>
              </w:rPr>
              <w:fldChar w:fldCharType="end"/>
            </w:r>
          </w:hyperlink>
        </w:p>
        <w:p w14:paraId="1B57259E"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67" w:history="1">
            <w:r w:rsidRPr="00BC449C">
              <w:rPr>
                <w:rStyle w:val="Hyperlink"/>
                <w:noProof/>
              </w:rPr>
              <w:t>4.2</w:t>
            </w:r>
            <w:r>
              <w:rPr>
                <w:rFonts w:eastAsiaTheme="minorEastAsia" w:cstheme="minorBidi"/>
                <w:b w:val="0"/>
                <w:bCs w:val="0"/>
                <w:noProof/>
                <w:sz w:val="24"/>
                <w:szCs w:val="24"/>
                <w:lang w:val="en-GB" w:eastAsia="en-GB"/>
              </w:rPr>
              <w:tab/>
            </w:r>
            <w:r w:rsidRPr="00BC449C">
              <w:rPr>
                <w:rStyle w:val="Hyperlink"/>
                <w:noProof/>
              </w:rPr>
              <w:t>Dessin d’origine</w:t>
            </w:r>
            <w:r>
              <w:rPr>
                <w:noProof/>
                <w:webHidden/>
              </w:rPr>
              <w:tab/>
            </w:r>
            <w:r>
              <w:rPr>
                <w:noProof/>
                <w:webHidden/>
              </w:rPr>
              <w:fldChar w:fldCharType="begin"/>
            </w:r>
            <w:r>
              <w:rPr>
                <w:noProof/>
                <w:webHidden/>
              </w:rPr>
              <w:instrText xml:space="preserve"> PAGEREF _Toc483905867 \h </w:instrText>
            </w:r>
            <w:r>
              <w:rPr>
                <w:noProof/>
                <w:webHidden/>
              </w:rPr>
            </w:r>
            <w:r>
              <w:rPr>
                <w:noProof/>
                <w:webHidden/>
              </w:rPr>
              <w:fldChar w:fldCharType="separate"/>
            </w:r>
            <w:r>
              <w:rPr>
                <w:noProof/>
                <w:webHidden/>
              </w:rPr>
              <w:t>19</w:t>
            </w:r>
            <w:r>
              <w:rPr>
                <w:noProof/>
                <w:webHidden/>
              </w:rPr>
              <w:fldChar w:fldCharType="end"/>
            </w:r>
          </w:hyperlink>
        </w:p>
        <w:p w14:paraId="794AE79A"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68" w:history="1">
            <w:r w:rsidRPr="00BC449C">
              <w:rPr>
                <w:rStyle w:val="Hyperlink"/>
                <w:noProof/>
              </w:rPr>
              <w:t>4.2.1</w:t>
            </w:r>
            <w:r>
              <w:rPr>
                <w:rFonts w:eastAsiaTheme="minorEastAsia" w:cstheme="minorBidi"/>
                <w:noProof/>
                <w:sz w:val="24"/>
                <w:szCs w:val="24"/>
                <w:lang w:val="en-GB" w:eastAsia="en-GB"/>
              </w:rPr>
              <w:tab/>
            </w:r>
            <w:r w:rsidRPr="00BC449C">
              <w:rPr>
                <w:rStyle w:val="Hyperlink"/>
                <w:noProof/>
              </w:rPr>
              <w:t>Cases de l’échiquier</w:t>
            </w:r>
            <w:r>
              <w:rPr>
                <w:noProof/>
                <w:webHidden/>
              </w:rPr>
              <w:tab/>
            </w:r>
            <w:r>
              <w:rPr>
                <w:noProof/>
                <w:webHidden/>
              </w:rPr>
              <w:fldChar w:fldCharType="begin"/>
            </w:r>
            <w:r>
              <w:rPr>
                <w:noProof/>
                <w:webHidden/>
              </w:rPr>
              <w:instrText xml:space="preserve"> PAGEREF _Toc483905868 \h </w:instrText>
            </w:r>
            <w:r>
              <w:rPr>
                <w:noProof/>
                <w:webHidden/>
              </w:rPr>
            </w:r>
            <w:r>
              <w:rPr>
                <w:noProof/>
                <w:webHidden/>
              </w:rPr>
              <w:fldChar w:fldCharType="separate"/>
            </w:r>
            <w:r>
              <w:rPr>
                <w:noProof/>
                <w:webHidden/>
              </w:rPr>
              <w:t>19</w:t>
            </w:r>
            <w:r>
              <w:rPr>
                <w:noProof/>
                <w:webHidden/>
              </w:rPr>
              <w:fldChar w:fldCharType="end"/>
            </w:r>
          </w:hyperlink>
        </w:p>
        <w:p w14:paraId="49A3EA8B"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69" w:history="1">
            <w:r w:rsidRPr="00BC449C">
              <w:rPr>
                <w:rStyle w:val="Hyperlink"/>
                <w:noProof/>
              </w:rPr>
              <w:t>4.3</w:t>
            </w:r>
            <w:r>
              <w:rPr>
                <w:rFonts w:eastAsiaTheme="minorEastAsia" w:cstheme="minorBidi"/>
                <w:b w:val="0"/>
                <w:bCs w:val="0"/>
                <w:noProof/>
                <w:sz w:val="24"/>
                <w:szCs w:val="24"/>
                <w:lang w:val="en-GB" w:eastAsia="en-GB"/>
              </w:rPr>
              <w:tab/>
            </w:r>
            <w:r w:rsidRPr="00BC449C">
              <w:rPr>
                <w:rStyle w:val="Hyperlink"/>
                <w:noProof/>
              </w:rPr>
              <w:t>Structures</w:t>
            </w:r>
            <w:r>
              <w:rPr>
                <w:noProof/>
                <w:webHidden/>
              </w:rPr>
              <w:tab/>
            </w:r>
            <w:r>
              <w:rPr>
                <w:noProof/>
                <w:webHidden/>
              </w:rPr>
              <w:fldChar w:fldCharType="begin"/>
            </w:r>
            <w:r>
              <w:rPr>
                <w:noProof/>
                <w:webHidden/>
              </w:rPr>
              <w:instrText xml:space="preserve"> PAGEREF _Toc483905869 \h </w:instrText>
            </w:r>
            <w:r>
              <w:rPr>
                <w:noProof/>
                <w:webHidden/>
              </w:rPr>
            </w:r>
            <w:r>
              <w:rPr>
                <w:noProof/>
                <w:webHidden/>
              </w:rPr>
              <w:fldChar w:fldCharType="separate"/>
            </w:r>
            <w:r>
              <w:rPr>
                <w:noProof/>
                <w:webHidden/>
              </w:rPr>
              <w:t>20</w:t>
            </w:r>
            <w:r>
              <w:rPr>
                <w:noProof/>
                <w:webHidden/>
              </w:rPr>
              <w:fldChar w:fldCharType="end"/>
            </w:r>
          </w:hyperlink>
        </w:p>
        <w:p w14:paraId="3069AA0B" w14:textId="77777777" w:rsidR="00304C73" w:rsidRDefault="00304C73">
          <w:pPr>
            <w:pStyle w:val="TOC2"/>
            <w:tabs>
              <w:tab w:val="left" w:pos="960"/>
              <w:tab w:val="right" w:leader="dot" w:pos="8261"/>
            </w:tabs>
            <w:rPr>
              <w:rFonts w:eastAsiaTheme="minorEastAsia" w:cstheme="minorBidi"/>
              <w:b w:val="0"/>
              <w:bCs w:val="0"/>
              <w:noProof/>
              <w:sz w:val="24"/>
              <w:szCs w:val="24"/>
              <w:lang w:val="en-GB" w:eastAsia="en-GB"/>
            </w:rPr>
          </w:pPr>
          <w:hyperlink w:anchor="_Toc483905870" w:history="1">
            <w:r w:rsidRPr="00BC449C">
              <w:rPr>
                <w:rStyle w:val="Hyperlink"/>
                <w:noProof/>
              </w:rPr>
              <w:t>4.4</w:t>
            </w:r>
            <w:r>
              <w:rPr>
                <w:rFonts w:eastAsiaTheme="minorEastAsia" w:cstheme="minorBidi"/>
                <w:b w:val="0"/>
                <w:bCs w:val="0"/>
                <w:noProof/>
                <w:sz w:val="24"/>
                <w:szCs w:val="24"/>
                <w:lang w:val="en-GB" w:eastAsia="en-GB"/>
              </w:rPr>
              <w:tab/>
            </w:r>
            <w:r w:rsidRPr="00BC449C">
              <w:rPr>
                <w:rStyle w:val="Hyperlink"/>
                <w:noProof/>
              </w:rPr>
              <w:t>Algorithmes</w:t>
            </w:r>
            <w:r>
              <w:rPr>
                <w:noProof/>
                <w:webHidden/>
              </w:rPr>
              <w:tab/>
            </w:r>
            <w:r>
              <w:rPr>
                <w:noProof/>
                <w:webHidden/>
              </w:rPr>
              <w:fldChar w:fldCharType="begin"/>
            </w:r>
            <w:r>
              <w:rPr>
                <w:noProof/>
                <w:webHidden/>
              </w:rPr>
              <w:instrText xml:space="preserve"> PAGEREF _Toc483905870 \h </w:instrText>
            </w:r>
            <w:r>
              <w:rPr>
                <w:noProof/>
                <w:webHidden/>
              </w:rPr>
            </w:r>
            <w:r>
              <w:rPr>
                <w:noProof/>
                <w:webHidden/>
              </w:rPr>
              <w:fldChar w:fldCharType="separate"/>
            </w:r>
            <w:r>
              <w:rPr>
                <w:noProof/>
                <w:webHidden/>
              </w:rPr>
              <w:t>21</w:t>
            </w:r>
            <w:r>
              <w:rPr>
                <w:noProof/>
                <w:webHidden/>
              </w:rPr>
              <w:fldChar w:fldCharType="end"/>
            </w:r>
          </w:hyperlink>
        </w:p>
        <w:p w14:paraId="60AD2FC7" w14:textId="77777777" w:rsidR="00304C73" w:rsidRDefault="00304C73">
          <w:pPr>
            <w:pStyle w:val="TOC3"/>
            <w:tabs>
              <w:tab w:val="left" w:pos="1200"/>
              <w:tab w:val="right" w:leader="dot" w:pos="8261"/>
            </w:tabs>
            <w:rPr>
              <w:rFonts w:eastAsiaTheme="minorEastAsia" w:cstheme="minorBidi"/>
              <w:noProof/>
              <w:sz w:val="24"/>
              <w:szCs w:val="24"/>
              <w:lang w:val="en-GB" w:eastAsia="en-GB"/>
            </w:rPr>
          </w:pPr>
          <w:hyperlink w:anchor="_Toc483905871" w:history="1">
            <w:r w:rsidRPr="00BC449C">
              <w:rPr>
                <w:rStyle w:val="Hyperlink"/>
                <w:noProof/>
              </w:rPr>
              <w:t>4.4.1</w:t>
            </w:r>
            <w:r>
              <w:rPr>
                <w:rFonts w:eastAsiaTheme="minorEastAsia" w:cstheme="minorBidi"/>
                <w:noProof/>
                <w:sz w:val="24"/>
                <w:szCs w:val="24"/>
                <w:lang w:val="en-GB" w:eastAsia="en-GB"/>
              </w:rPr>
              <w:tab/>
            </w:r>
            <w:r w:rsidRPr="00BC449C">
              <w:rPr>
                <w:rStyle w:val="Hyperlink"/>
                <w:noProof/>
              </w:rPr>
              <w:t>Intelligence artificielle</w:t>
            </w:r>
            <w:r>
              <w:rPr>
                <w:noProof/>
                <w:webHidden/>
              </w:rPr>
              <w:tab/>
            </w:r>
            <w:r>
              <w:rPr>
                <w:noProof/>
                <w:webHidden/>
              </w:rPr>
              <w:fldChar w:fldCharType="begin"/>
            </w:r>
            <w:r>
              <w:rPr>
                <w:noProof/>
                <w:webHidden/>
              </w:rPr>
              <w:instrText xml:space="preserve"> PAGEREF _Toc483905871 \h </w:instrText>
            </w:r>
            <w:r>
              <w:rPr>
                <w:noProof/>
                <w:webHidden/>
              </w:rPr>
            </w:r>
            <w:r>
              <w:rPr>
                <w:noProof/>
                <w:webHidden/>
              </w:rPr>
              <w:fldChar w:fldCharType="separate"/>
            </w:r>
            <w:r>
              <w:rPr>
                <w:noProof/>
                <w:webHidden/>
              </w:rPr>
              <w:t>21</w:t>
            </w:r>
            <w:r>
              <w:rPr>
                <w:noProof/>
                <w:webHidden/>
              </w:rPr>
              <w:fldChar w:fldCharType="end"/>
            </w:r>
          </w:hyperlink>
        </w:p>
        <w:p w14:paraId="5727A3B5" w14:textId="2114DAA4" w:rsidR="00060569" w:rsidRPr="00060569" w:rsidRDefault="00060569">
          <w:r w:rsidRPr="00060569">
            <w:rPr>
              <w:b/>
              <w:bCs/>
              <w:noProof/>
            </w:rPr>
            <w:fldChar w:fldCharType="end"/>
          </w:r>
        </w:p>
      </w:sdtContent>
    </w:sdt>
    <w:p w14:paraId="247F4A03" w14:textId="16EB231C" w:rsidR="00DE7ACD" w:rsidRPr="00060569" w:rsidRDefault="00DE7ACD">
      <w:pPr>
        <w:pStyle w:val="TOC1"/>
        <w:tabs>
          <w:tab w:val="left" w:pos="400"/>
        </w:tabs>
        <w:rPr>
          <w:rFonts w:ascii="Calibri" w:hAnsi="Calibri" w:cs="Calibri"/>
          <w:color w:val="000000"/>
          <w:sz w:val="22"/>
          <w:szCs w:val="22"/>
        </w:rPr>
      </w:pPr>
    </w:p>
    <w:p w14:paraId="42471D2C" w14:textId="77777777" w:rsidR="00DE7ACD" w:rsidRPr="00060569" w:rsidRDefault="00DE7ACD">
      <w:pPr>
        <w:pStyle w:val="Corpsdetexte31"/>
        <w:rPr>
          <w:rFonts w:ascii="Calibri" w:hAnsi="Calibri" w:cs="Calibri"/>
          <w:color w:val="000000"/>
        </w:rPr>
      </w:pPr>
    </w:p>
    <w:p w14:paraId="3D36F0C9" w14:textId="77777777" w:rsidR="00DE7ACD" w:rsidRPr="00060569" w:rsidRDefault="00DE7ACD">
      <w:pPr>
        <w:pStyle w:val="Corpsdetexte21"/>
        <w:spacing w:after="0"/>
        <w:rPr>
          <w:rFonts w:ascii="Calibri" w:hAnsi="Calibri" w:cs="Calibri"/>
          <w:b/>
          <w:bCs/>
          <w:color w:val="000000"/>
          <w:u w:val="single"/>
        </w:rPr>
      </w:pPr>
    </w:p>
    <w:p w14:paraId="33A155A2" w14:textId="77777777" w:rsidR="00060569" w:rsidRPr="00060569" w:rsidRDefault="00060569">
      <w:pPr>
        <w:pStyle w:val="Corpsdetexte21"/>
        <w:spacing w:after="0"/>
        <w:rPr>
          <w:rFonts w:ascii="Calibri" w:hAnsi="Calibri" w:cs="Calibri"/>
          <w:b/>
          <w:bCs/>
          <w:color w:val="000000"/>
          <w:u w:val="single"/>
        </w:rPr>
      </w:pPr>
    </w:p>
    <w:p w14:paraId="4F5EF254" w14:textId="77777777" w:rsidR="00060569" w:rsidRPr="00060569" w:rsidRDefault="00060569">
      <w:pPr>
        <w:pStyle w:val="Corpsdetexte21"/>
        <w:spacing w:after="0"/>
        <w:rPr>
          <w:rFonts w:ascii="Calibri" w:hAnsi="Calibri" w:cs="Calibri"/>
          <w:b/>
          <w:bCs/>
          <w:color w:val="000000"/>
          <w:u w:val="single"/>
        </w:rPr>
      </w:pPr>
    </w:p>
    <w:p w14:paraId="08836F7D" w14:textId="77777777" w:rsidR="00060569" w:rsidRPr="00060569" w:rsidRDefault="00060569">
      <w:pPr>
        <w:pStyle w:val="Corpsdetexte21"/>
        <w:spacing w:after="0"/>
        <w:rPr>
          <w:rFonts w:ascii="Calibri" w:hAnsi="Calibri" w:cs="Calibri"/>
          <w:b/>
          <w:bCs/>
          <w:color w:val="000000"/>
          <w:u w:val="single"/>
        </w:rPr>
      </w:pPr>
    </w:p>
    <w:p w14:paraId="3558C243" w14:textId="77777777" w:rsidR="00060569" w:rsidRPr="00060569" w:rsidRDefault="00060569">
      <w:pPr>
        <w:pStyle w:val="Corpsdetexte21"/>
        <w:spacing w:after="0"/>
        <w:rPr>
          <w:rFonts w:ascii="Calibri" w:hAnsi="Calibri" w:cs="Calibri"/>
          <w:b/>
          <w:bCs/>
          <w:color w:val="000000"/>
          <w:u w:val="single"/>
        </w:rPr>
      </w:pPr>
    </w:p>
    <w:p w14:paraId="33FE010B" w14:textId="77777777" w:rsidR="00060569" w:rsidRPr="00060569" w:rsidRDefault="00060569">
      <w:pPr>
        <w:pStyle w:val="Corpsdetexte21"/>
        <w:spacing w:after="0"/>
        <w:rPr>
          <w:rFonts w:ascii="Calibri" w:hAnsi="Calibri" w:cs="Calibri"/>
          <w:b/>
          <w:bCs/>
          <w:color w:val="000000"/>
          <w:u w:val="single"/>
        </w:rPr>
      </w:pPr>
    </w:p>
    <w:p w14:paraId="327ACA2E" w14:textId="793F92AE" w:rsidR="00060569" w:rsidRPr="00060569" w:rsidRDefault="00060569" w:rsidP="00060569">
      <w:pPr>
        <w:pStyle w:val="Heading1"/>
      </w:pPr>
      <w:bookmarkStart w:id="0" w:name="_Toc483905842"/>
      <w:r w:rsidRPr="00060569">
        <w:lastRenderedPageBreak/>
        <w:t>Cahier des charges</w:t>
      </w:r>
      <w:bookmarkEnd w:id="0"/>
    </w:p>
    <w:p w14:paraId="57447B6B" w14:textId="77777777" w:rsidR="00060569" w:rsidRPr="00060569" w:rsidRDefault="00060569">
      <w:pPr>
        <w:pStyle w:val="Corpsdetexte21"/>
        <w:spacing w:after="0"/>
        <w:rPr>
          <w:rFonts w:ascii="Calibri" w:hAnsi="Calibri" w:cs="Calibri"/>
          <w:b/>
          <w:bCs/>
          <w:color w:val="000000"/>
          <w:u w:val="single"/>
        </w:rPr>
      </w:pPr>
    </w:p>
    <w:p w14:paraId="5D48FAA5" w14:textId="3F270033" w:rsidR="00060569" w:rsidRPr="00060569" w:rsidRDefault="00D25EA2" w:rsidP="00CF77DC">
      <w:pPr>
        <w:pStyle w:val="Heading2"/>
      </w:pPr>
      <w:bookmarkStart w:id="1" w:name="_Toc470467742"/>
      <w:bookmarkStart w:id="2" w:name="_Toc483905843"/>
      <w:r w:rsidRPr="00060569">
        <w:t>PRESENTATION GENERALE</w:t>
      </w:r>
      <w:bookmarkEnd w:id="1"/>
      <w:bookmarkEnd w:id="2"/>
    </w:p>
    <w:p w14:paraId="5C0BB25B" w14:textId="77777777" w:rsidR="00DE7ACD" w:rsidRPr="00060569" w:rsidRDefault="00D25EA2" w:rsidP="00060569">
      <w:pPr>
        <w:pStyle w:val="Heading3"/>
      </w:pPr>
      <w:bookmarkStart w:id="3" w:name="_Toc470467743"/>
      <w:bookmarkStart w:id="4" w:name="_Toc483905844"/>
      <w:r w:rsidRPr="00060569">
        <w:t>Introduction</w:t>
      </w:r>
      <w:bookmarkEnd w:id="3"/>
      <w:bookmarkEnd w:id="4"/>
    </w:p>
    <w:p w14:paraId="19619096" w14:textId="774F33B2" w:rsidR="000F7BB9" w:rsidRPr="00060569" w:rsidRDefault="000F7BB9" w:rsidP="00CF77DC">
      <w:pPr>
        <w:ind w:left="578"/>
        <w:jc w:val="both"/>
      </w:pPr>
      <w:r w:rsidRPr="00060569">
        <w:t>Souvent nommé comme le plus noble des jeux, le roi des jeux, depuis le 6eme siècle il est considéré comme le défi intellectuel le plus abouti.</w:t>
      </w:r>
      <w:r w:rsidR="001D0A7C" w:rsidRPr="00060569">
        <w:t xml:space="preserve"> </w:t>
      </w:r>
      <w:r w:rsidRPr="00060569">
        <w:t>Menant les meilleur</w:t>
      </w:r>
      <w:r w:rsidR="001D0A7C" w:rsidRPr="00060569">
        <w:t>s joueurs à avoir des capacités</w:t>
      </w:r>
      <w:r w:rsidRPr="00060569">
        <w:t xml:space="preserve"> intellectuelles et plus p</w:t>
      </w:r>
      <w:r w:rsidR="001D0A7C" w:rsidRPr="00060569">
        <w:t xml:space="preserve">récisément de mémorisation </w:t>
      </w:r>
      <w:r w:rsidRPr="00060569">
        <w:t xml:space="preserve">bien au-dessus de la moyenne mondiale. </w:t>
      </w:r>
    </w:p>
    <w:p w14:paraId="4EF49A5D" w14:textId="3DC48E83" w:rsidR="000F7BB9" w:rsidRPr="00060569" w:rsidRDefault="001D0A7C" w:rsidP="00CF77DC">
      <w:pPr>
        <w:ind w:left="578"/>
        <w:jc w:val="both"/>
      </w:pPr>
      <w:r w:rsidRPr="00060569">
        <w:t>Et menant même</w:t>
      </w:r>
      <w:r w:rsidR="000F7BB9" w:rsidRPr="00060569">
        <w:t xml:space="preserve"> certains grands joueurs ayant consacré leur vie aux échecs dans la folie, dépression ou paranoïa tel que le grand joueur polonais </w:t>
      </w:r>
      <w:r w:rsidR="001D1BC6" w:rsidRPr="00060569">
        <w:t>A</w:t>
      </w:r>
      <w:r w:rsidR="000F7BB9" w:rsidRPr="00060569">
        <w:t>kiba</w:t>
      </w:r>
      <w:r w:rsidR="001D1BC6" w:rsidRPr="00060569">
        <w:t xml:space="preserve"> Ru</w:t>
      </w:r>
      <w:r w:rsidR="000F7BB9" w:rsidRPr="00060569">
        <w:t>binstein 3</w:t>
      </w:r>
      <w:r w:rsidR="001D1BC6" w:rsidRPr="00060569">
        <w:t xml:space="preserve"> fois champion de Russie, Paul M</w:t>
      </w:r>
      <w:r w:rsidR="000F7BB9" w:rsidRPr="00060569">
        <w:t xml:space="preserve">orphy grand joueur américain spécialiste des parties à l’aveugle et pourtant affirmant qu’il n’était pas un joueur d’échec, l’autrichien </w:t>
      </w:r>
      <w:r w:rsidR="001D1BC6" w:rsidRPr="00060569">
        <w:t>Wilhelm Steinitz et même Robert James Fischer</w:t>
      </w:r>
      <w:r w:rsidR="000F7BB9" w:rsidRPr="00060569">
        <w:t>.</w:t>
      </w:r>
    </w:p>
    <w:p w14:paraId="18D2D3C1" w14:textId="3FC51146" w:rsidR="000F7BB9" w:rsidRPr="00060569" w:rsidRDefault="000F7BB9" w:rsidP="00CF77DC">
      <w:pPr>
        <w:ind w:left="578"/>
        <w:jc w:val="both"/>
      </w:pPr>
      <w:r w:rsidRPr="00060569">
        <w:t xml:space="preserve">Pour le premier coup chaque joueur a le choix entre 20 coups possibles. Ce qui veut dire qu’il y a déjà 400 possibilité </w:t>
      </w:r>
      <w:r w:rsidR="001D0A7C" w:rsidRPr="00060569">
        <w:t>après</w:t>
      </w:r>
      <w:r w:rsidRPr="00060569">
        <w:t xml:space="preserve"> le premier coup</w:t>
      </w:r>
      <w:r w:rsidR="001D0A7C" w:rsidRPr="00060569">
        <w:t xml:space="preserve"> de chaque joueur</w:t>
      </w:r>
      <w:r w:rsidRPr="00060569">
        <w:t>. Après 4 coup il y a déjà plus de 300 milliards de possibilités. Le nombre de positions théoriquement possible dans une partie s’élève à plus de 10 puissance 45, le nombre d’atome dans le système solaire</w:t>
      </w:r>
      <w:r w:rsidR="001D0A7C" w:rsidRPr="00060569">
        <w:t>.</w:t>
      </w:r>
    </w:p>
    <w:p w14:paraId="06348579" w14:textId="77777777" w:rsidR="001D0A7C" w:rsidRPr="00060569" w:rsidRDefault="001D0A7C" w:rsidP="00CF77DC">
      <w:pPr>
        <w:ind w:left="578"/>
        <w:jc w:val="both"/>
      </w:pPr>
    </w:p>
    <w:p w14:paraId="6B125127" w14:textId="5793E553" w:rsidR="000F7BB9" w:rsidRPr="00060569" w:rsidRDefault="000F7BB9" w:rsidP="00CF77DC">
      <w:pPr>
        <w:ind w:left="578"/>
        <w:jc w:val="both"/>
      </w:pPr>
      <w:r w:rsidRPr="00060569">
        <w:t xml:space="preserve">Ce qui différencie un grand joueur se trouve surtout dans sa capacité à anticiper. Les meilleurs anticipent presque tous les déplacements </w:t>
      </w:r>
      <w:r w:rsidR="001D0A7C" w:rsidRPr="00060569">
        <w:t>et cela</w:t>
      </w:r>
      <w:r w:rsidRPr="00060569">
        <w:t xml:space="preserve"> demande une concentration extrême.</w:t>
      </w:r>
    </w:p>
    <w:p w14:paraId="482EA103" w14:textId="00622C02" w:rsidR="00D6497C" w:rsidRPr="00060569" w:rsidRDefault="000F7BB9" w:rsidP="00CF77DC">
      <w:pPr>
        <w:ind w:left="578"/>
        <w:jc w:val="both"/>
      </w:pPr>
      <w:r w:rsidRPr="00060569">
        <w:t>Ce ne sont tout d</w:t>
      </w:r>
      <w:r w:rsidR="001D0A7C" w:rsidRPr="00060569">
        <w:t>e même que des exceptions et jouer</w:t>
      </w:r>
      <w:r w:rsidRPr="00060569">
        <w:t xml:space="preserve"> aux échecs apporte de nombreux bienfaits. Amélioration </w:t>
      </w:r>
      <w:r w:rsidR="001D0A7C" w:rsidRPr="00060569">
        <w:t>de l’</w:t>
      </w:r>
      <w:r w:rsidRPr="00060569">
        <w:t xml:space="preserve">attention, élaboration </w:t>
      </w:r>
      <w:r w:rsidR="001D0A7C" w:rsidRPr="00060569">
        <w:t xml:space="preserve">de </w:t>
      </w:r>
      <w:r w:rsidRPr="00060569">
        <w:t>stratégie</w:t>
      </w:r>
      <w:r w:rsidR="001D0A7C" w:rsidRPr="00060569">
        <w:t>s</w:t>
      </w:r>
      <w:r w:rsidRPr="00060569">
        <w:t xml:space="preserve"> avec un objectif à atteindre</w:t>
      </w:r>
      <w:r w:rsidR="00D6497C" w:rsidRPr="00060569">
        <w:t xml:space="preserve"> et</w:t>
      </w:r>
      <w:r w:rsidRPr="00060569">
        <w:t xml:space="preserve"> résolution de </w:t>
      </w:r>
      <w:r w:rsidR="00D6497C" w:rsidRPr="00060569">
        <w:t>problèmes</w:t>
      </w:r>
      <w:r w:rsidR="001D0A7C" w:rsidRPr="00060569">
        <w:t xml:space="preserve"> complexes</w:t>
      </w:r>
      <w:r w:rsidR="00D6497C" w:rsidRPr="00060569">
        <w:t>.</w:t>
      </w:r>
    </w:p>
    <w:p w14:paraId="3FE3B9E5" w14:textId="77777777" w:rsidR="00D6497C" w:rsidRPr="00060569" w:rsidRDefault="00D6497C" w:rsidP="000F7BB9">
      <w:pPr>
        <w:ind w:left="578"/>
      </w:pPr>
    </w:p>
    <w:p w14:paraId="1E5F5CD0" w14:textId="77777777" w:rsidR="00DE7ACD" w:rsidRPr="00060569" w:rsidRDefault="00D25EA2" w:rsidP="00060569">
      <w:pPr>
        <w:pStyle w:val="Heading3"/>
      </w:pPr>
      <w:bookmarkStart w:id="5" w:name="_Toc470467744"/>
      <w:bookmarkStart w:id="6" w:name="_Toc483905845"/>
      <w:r w:rsidRPr="00060569">
        <w:t>Descriptif de l’opération</w:t>
      </w:r>
      <w:bookmarkEnd w:id="5"/>
      <w:bookmarkEnd w:id="6"/>
    </w:p>
    <w:p w14:paraId="4B784A24" w14:textId="2762F503" w:rsidR="00560BB2" w:rsidRPr="00060569" w:rsidRDefault="00560BB2" w:rsidP="00CF77DC">
      <w:pPr>
        <w:ind w:left="567"/>
        <w:jc w:val="both"/>
      </w:pPr>
      <w:r w:rsidRPr="00060569">
        <w:t xml:space="preserve">Ce projet a pour objet de réaliser un jeu d’échec possédant une intelligence artificielle permettant de jouer à un bon niveau. A l’instar </w:t>
      </w:r>
      <w:r w:rsidR="000E5F5E" w:rsidRPr="00060569">
        <w:t>des champions</w:t>
      </w:r>
      <w:r w:rsidRPr="00060569">
        <w:t xml:space="preserve"> de jeux d’échecs et en essayant donc d’imiter les capacités cognitives de l’être humain, il faudra que l’intelligence </w:t>
      </w:r>
      <w:r w:rsidR="000F7379" w:rsidRPr="00060569">
        <w:t>artificielle</w:t>
      </w:r>
      <w:r w:rsidRPr="00060569">
        <w:t xml:space="preserve"> puisse analyser et évaluer l’état du terrain, de rechercher le meilleur coup par rapport à une succession d’évaluations des différentes possibilités que la partie peut engendrer. Le coup le plus profitable sera ainsi choisi permettant une probabilité maximale de victoire.</w:t>
      </w:r>
    </w:p>
    <w:p w14:paraId="60C111DB" w14:textId="3D9642B4" w:rsidR="000E5F5E" w:rsidRPr="00060569" w:rsidRDefault="000F7379" w:rsidP="00CF77DC">
      <w:pPr>
        <w:ind w:left="567"/>
        <w:jc w:val="both"/>
      </w:pPr>
      <w:r w:rsidRPr="00060569">
        <w:t>La durée de ce projet est de 4</w:t>
      </w:r>
      <w:r w:rsidR="00560BB2" w:rsidRPr="00060569">
        <w:t xml:space="preserve"> mois. Et la date de fin</w:t>
      </w:r>
      <w:r w:rsidRPr="00060569">
        <w:t>,</w:t>
      </w:r>
      <w:r w:rsidR="00560BB2" w:rsidRPr="00060569">
        <w:t xml:space="preserve"> étant incompressible</w:t>
      </w:r>
      <w:r w:rsidRPr="00060569">
        <w:t>,</w:t>
      </w:r>
      <w:r w:rsidR="00560BB2" w:rsidRPr="00060569">
        <w:t xml:space="preserve"> devra être respectée. Il sera quand même laissé libre aux différents </w:t>
      </w:r>
      <w:r w:rsidRPr="00060569">
        <w:t>développeurs</w:t>
      </w:r>
      <w:r w:rsidR="00560BB2" w:rsidRPr="00060569">
        <w:t xml:space="preserve"> du projet de le poursuivre, </w:t>
      </w:r>
      <w:r w:rsidRPr="00060569">
        <w:t>de l’améliorer</w:t>
      </w:r>
      <w:r w:rsidR="00560BB2" w:rsidRPr="00060569">
        <w:t xml:space="preserve"> et de l’utiliser à toutes </w:t>
      </w:r>
      <w:r w:rsidR="00347711" w:rsidRPr="00060569">
        <w:t>fin considérée</w:t>
      </w:r>
      <w:r w:rsidR="00560BB2" w:rsidRPr="00060569">
        <w:t xml:space="preserve"> </w:t>
      </w:r>
      <w:r w:rsidRPr="00060569">
        <w:t xml:space="preserve">comme </w:t>
      </w:r>
      <w:r w:rsidR="00347711" w:rsidRPr="00060569">
        <w:t>utile</w:t>
      </w:r>
      <w:r w:rsidR="00560BB2" w:rsidRPr="00060569">
        <w:t>.</w:t>
      </w:r>
    </w:p>
    <w:p w14:paraId="69D6E309" w14:textId="77777777" w:rsidR="000E5F5E" w:rsidRDefault="00560BB2" w:rsidP="00CF77DC">
      <w:pPr>
        <w:ind w:left="567"/>
        <w:jc w:val="both"/>
      </w:pPr>
      <w:r w:rsidRPr="00060569">
        <w:t xml:space="preserve">Ce projet comprendra 3 phases scindée par 3 </w:t>
      </w:r>
      <w:r w:rsidR="000E5F5E" w:rsidRPr="00060569">
        <w:t xml:space="preserve">soutenances (dates ci-dessous). </w:t>
      </w:r>
    </w:p>
    <w:p w14:paraId="37B9A4AE" w14:textId="77777777" w:rsidR="00CF77DC" w:rsidRDefault="00CF77DC" w:rsidP="000E5F5E">
      <w:pPr>
        <w:ind w:left="567"/>
      </w:pPr>
    </w:p>
    <w:p w14:paraId="6B281687" w14:textId="77777777" w:rsidR="00CF77DC" w:rsidRPr="00060569" w:rsidRDefault="00CF77DC" w:rsidP="000E5F5E">
      <w:pPr>
        <w:ind w:left="567"/>
      </w:pPr>
    </w:p>
    <w:p w14:paraId="73D0C05C" w14:textId="77777777" w:rsidR="000E5F5E" w:rsidRPr="00060569" w:rsidRDefault="000E5F5E" w:rsidP="000E5F5E">
      <w:pPr>
        <w:ind w:left="567"/>
      </w:pPr>
      <w:r w:rsidRPr="00060569">
        <w:t xml:space="preserve">Pour chaque soutenance : </w:t>
      </w:r>
    </w:p>
    <w:p w14:paraId="2A707F70" w14:textId="77777777" w:rsidR="000E5F5E" w:rsidRPr="00060569" w:rsidRDefault="000E5F5E" w:rsidP="001D1BC6">
      <w:pPr>
        <w:numPr>
          <w:ilvl w:val="0"/>
          <w:numId w:val="21"/>
        </w:numPr>
      </w:pPr>
      <w:r w:rsidRPr="00060569">
        <w:t>Un site web devra être utilisé</w:t>
      </w:r>
    </w:p>
    <w:p w14:paraId="3D29B532" w14:textId="2A926E98" w:rsidR="00060569" w:rsidRPr="00060569" w:rsidRDefault="000E5F5E" w:rsidP="00060569">
      <w:pPr>
        <w:numPr>
          <w:ilvl w:val="0"/>
          <w:numId w:val="21"/>
        </w:numPr>
      </w:pPr>
      <w:r w:rsidRPr="00060569">
        <w:t>Un rapport devra être rendu</w:t>
      </w:r>
    </w:p>
    <w:p w14:paraId="43BF7082" w14:textId="39AB6DA9" w:rsidR="00060569" w:rsidRPr="00060569" w:rsidRDefault="00063395" w:rsidP="00060569">
      <w:pPr>
        <w:pStyle w:val="Heading2"/>
      </w:pPr>
      <w:bookmarkStart w:id="7" w:name="_Toc470467745"/>
      <w:bookmarkStart w:id="8" w:name="_Toc483905846"/>
      <w:r w:rsidRPr="00060569">
        <w:lastRenderedPageBreak/>
        <w:t>Restrictions</w:t>
      </w:r>
      <w:bookmarkEnd w:id="7"/>
      <w:bookmarkEnd w:id="8"/>
    </w:p>
    <w:p w14:paraId="146910AA" w14:textId="77777777" w:rsidR="00D6497C" w:rsidRDefault="00D6497C" w:rsidP="00CF77DC">
      <w:pPr>
        <w:pStyle w:val="2paragraphestandar"/>
        <w:ind w:left="0"/>
      </w:pPr>
    </w:p>
    <w:p w14:paraId="579583DC" w14:textId="77777777" w:rsidR="00CF77DC" w:rsidRPr="00060569" w:rsidRDefault="00CF77DC" w:rsidP="00CF77DC">
      <w:pPr>
        <w:pStyle w:val="2paragraphestandar"/>
        <w:ind w:left="0"/>
      </w:pPr>
    </w:p>
    <w:p w14:paraId="1DB10A59" w14:textId="77777777" w:rsidR="00DE7ACD" w:rsidRDefault="000E5F5E" w:rsidP="00060569">
      <w:pPr>
        <w:pStyle w:val="Heading3"/>
      </w:pPr>
      <w:bookmarkStart w:id="9" w:name="_Toc470467746"/>
      <w:bookmarkStart w:id="10" w:name="_Toc483905847"/>
      <w:r w:rsidRPr="00060569">
        <w:t>Site Web</w:t>
      </w:r>
      <w:bookmarkEnd w:id="9"/>
      <w:bookmarkEnd w:id="10"/>
    </w:p>
    <w:p w14:paraId="08242EC7" w14:textId="77777777" w:rsidR="00CF77DC" w:rsidRPr="00CF77DC" w:rsidRDefault="00CF77DC" w:rsidP="00CF77DC"/>
    <w:p w14:paraId="2BE6C1D7" w14:textId="77777777" w:rsidR="00063395" w:rsidRPr="00060569" w:rsidRDefault="00063395" w:rsidP="00CF77DC">
      <w:pPr>
        <w:ind w:left="578"/>
        <w:jc w:val="both"/>
      </w:pPr>
      <w:r w:rsidRPr="00060569">
        <w:t xml:space="preserve">Le site web devra posséder un </w:t>
      </w:r>
      <w:r w:rsidR="001D1BC6" w:rsidRPr="00060569">
        <w:t>accueil</w:t>
      </w:r>
      <w:r w:rsidRPr="00060569">
        <w:t xml:space="preserve"> permettant d’accéder aux éléments suivants : </w:t>
      </w:r>
    </w:p>
    <w:p w14:paraId="4EA70FD9" w14:textId="77777777" w:rsidR="00063395" w:rsidRPr="00060569" w:rsidRDefault="00063395" w:rsidP="00CF77DC">
      <w:pPr>
        <w:ind w:left="578"/>
        <w:jc w:val="both"/>
      </w:pPr>
      <w:r w:rsidRPr="00060569">
        <w:t>Présentation du projet (historique, membres, chronologie de réalisation, problèmes rencontrés, solutions envisagées)</w:t>
      </w:r>
    </w:p>
    <w:p w14:paraId="7A17E141" w14:textId="77777777" w:rsidR="00063395" w:rsidRPr="00060569" w:rsidRDefault="00063395" w:rsidP="00CF77DC">
      <w:pPr>
        <w:ind w:left="578"/>
        <w:jc w:val="both"/>
      </w:pPr>
      <w:r w:rsidRPr="00060569">
        <w:t>Les liens sur les sites (des membres, des logiciels, des images, sons, librairies, …)</w:t>
      </w:r>
    </w:p>
    <w:p w14:paraId="2CDE3254" w14:textId="4EA98945" w:rsidR="00D6497C" w:rsidRPr="00060569" w:rsidRDefault="00063395" w:rsidP="00CF77DC">
      <w:pPr>
        <w:ind w:left="578"/>
        <w:jc w:val="both"/>
      </w:pPr>
      <w:r w:rsidRPr="00060569">
        <w:t>Des liens de téléchargements (rapport, projet version complète et lite)</w:t>
      </w:r>
    </w:p>
    <w:p w14:paraId="633D9DE0" w14:textId="77777777" w:rsidR="00063395" w:rsidRPr="00060569" w:rsidRDefault="00063395" w:rsidP="000E5F5E">
      <w:pPr>
        <w:pStyle w:val="2paragraphestandar"/>
        <w:ind w:left="0" w:firstLine="578"/>
      </w:pPr>
    </w:p>
    <w:p w14:paraId="1DECD199" w14:textId="0E12F3EB" w:rsidR="00CF77DC" w:rsidRDefault="005F736F" w:rsidP="00CF77DC">
      <w:pPr>
        <w:pStyle w:val="Heading3"/>
      </w:pPr>
      <w:bookmarkStart w:id="11" w:name="_Toc470467747"/>
      <w:bookmarkStart w:id="12" w:name="_Toc483905848"/>
      <w:r w:rsidRPr="00060569">
        <w:t>Projet</w:t>
      </w:r>
      <w:bookmarkEnd w:id="11"/>
      <w:bookmarkEnd w:id="12"/>
    </w:p>
    <w:p w14:paraId="6F2348CE" w14:textId="77777777" w:rsidR="00CF77DC" w:rsidRPr="00CF77DC" w:rsidRDefault="00CF77DC" w:rsidP="00CF77DC"/>
    <w:p w14:paraId="6DB39A5E" w14:textId="71C9651B" w:rsidR="00063395" w:rsidRPr="00060569" w:rsidRDefault="005F736F" w:rsidP="00CF77DC">
      <w:pPr>
        <w:ind w:left="578"/>
        <w:jc w:val="both"/>
      </w:pPr>
      <w:r w:rsidRPr="00060569">
        <w:t xml:space="preserve">Le projet devra être continuellement mis à jour à l’aide d’un logiciel de gestion de version. Ceci permettant </w:t>
      </w:r>
      <w:r w:rsidR="00FC5FD9" w:rsidRPr="00060569">
        <w:t>entre autres</w:t>
      </w:r>
      <w:r w:rsidRPr="00060569">
        <w:t xml:space="preserve"> la conservation d’un historique de chaque modification des fichiers.</w:t>
      </w:r>
    </w:p>
    <w:p w14:paraId="1886C67B" w14:textId="590403EA" w:rsidR="00D6497C" w:rsidRPr="00060569" w:rsidRDefault="005F736F" w:rsidP="00CF77DC">
      <w:pPr>
        <w:ind w:left="578"/>
        <w:jc w:val="both"/>
      </w:pPr>
      <w:r w:rsidRPr="00060569">
        <w:t>Le gestionnaire de versions git devra être utilisé.</w:t>
      </w:r>
    </w:p>
    <w:p w14:paraId="057922F8" w14:textId="77777777" w:rsidR="005F736F" w:rsidRPr="00060569" w:rsidRDefault="005F736F" w:rsidP="000E5F5E">
      <w:pPr>
        <w:pStyle w:val="2paragraphestandar"/>
        <w:ind w:left="0" w:firstLine="578"/>
      </w:pPr>
    </w:p>
    <w:p w14:paraId="133F461C" w14:textId="77777777" w:rsidR="005F736F" w:rsidRDefault="005F736F" w:rsidP="00060569">
      <w:pPr>
        <w:pStyle w:val="Heading3"/>
      </w:pPr>
      <w:bookmarkStart w:id="13" w:name="_Toc470467748"/>
      <w:bookmarkStart w:id="14" w:name="_Toc483905849"/>
      <w:r w:rsidRPr="00060569">
        <w:t>Code</w:t>
      </w:r>
      <w:bookmarkEnd w:id="13"/>
      <w:bookmarkEnd w:id="14"/>
    </w:p>
    <w:p w14:paraId="37ACEFBD" w14:textId="77777777" w:rsidR="00CF77DC" w:rsidRPr="00CF77DC" w:rsidRDefault="00CF77DC" w:rsidP="00CF77DC"/>
    <w:p w14:paraId="7D71549E" w14:textId="77777777" w:rsidR="005F736F" w:rsidRPr="00060569" w:rsidRDefault="005F736F" w:rsidP="00ED1A6D">
      <w:pPr>
        <w:ind w:left="578"/>
      </w:pPr>
      <w:r w:rsidRPr="00060569">
        <w:t>Le développement de l’application devra respecter les règles suivantes :</w:t>
      </w:r>
    </w:p>
    <w:p w14:paraId="7FC8374B" w14:textId="77777777" w:rsidR="005F736F" w:rsidRPr="00060569" w:rsidRDefault="005F736F" w:rsidP="00B03C0E">
      <w:pPr>
        <w:pStyle w:val="ListParagraph"/>
        <w:numPr>
          <w:ilvl w:val="0"/>
          <w:numId w:val="22"/>
        </w:numPr>
      </w:pPr>
      <w:r w:rsidRPr="00060569">
        <w:t>Le langage C sous sa version standard C99</w:t>
      </w:r>
    </w:p>
    <w:p w14:paraId="3EFE28DD" w14:textId="56793349" w:rsidR="005F736F" w:rsidRPr="00060569" w:rsidRDefault="005F736F" w:rsidP="00B03C0E">
      <w:pPr>
        <w:pStyle w:val="ListParagraph"/>
        <w:numPr>
          <w:ilvl w:val="0"/>
          <w:numId w:val="22"/>
        </w:numPr>
      </w:pPr>
      <w:r w:rsidRPr="00060569">
        <w:t>Etre correctement indenté</w:t>
      </w:r>
    </w:p>
    <w:p w14:paraId="3772806D" w14:textId="77777777" w:rsidR="005F736F" w:rsidRPr="00060569" w:rsidRDefault="005F736F" w:rsidP="00B03C0E">
      <w:pPr>
        <w:pStyle w:val="ListParagraph"/>
        <w:numPr>
          <w:ilvl w:val="0"/>
          <w:numId w:val="22"/>
        </w:numPr>
      </w:pPr>
      <w:r w:rsidRPr="00060569">
        <w:t>Les noms des identifiants, variables, fonctions … seront en anglais</w:t>
      </w:r>
    </w:p>
    <w:p w14:paraId="3EB59CC8" w14:textId="77777777" w:rsidR="005F736F" w:rsidRPr="00060569" w:rsidRDefault="005F736F" w:rsidP="00B03C0E">
      <w:pPr>
        <w:pStyle w:val="ListParagraph"/>
        <w:numPr>
          <w:ilvl w:val="0"/>
          <w:numId w:val="22"/>
        </w:numPr>
      </w:pPr>
      <w:r w:rsidRPr="00060569">
        <w:t>Le code ne devra pas dépasser 80 caractères par lignes et ne pas avoir d’espaces en fin de ligne</w:t>
      </w:r>
    </w:p>
    <w:p w14:paraId="02B16093" w14:textId="130278C3" w:rsidR="00FC5FD9" w:rsidRPr="00060569" w:rsidRDefault="005F736F" w:rsidP="00B03C0E">
      <w:pPr>
        <w:pStyle w:val="ListParagraph"/>
        <w:numPr>
          <w:ilvl w:val="0"/>
          <w:numId w:val="22"/>
        </w:numPr>
      </w:pPr>
      <w:r w:rsidRPr="00060569">
        <w:t xml:space="preserve">Le code </w:t>
      </w:r>
      <w:r w:rsidR="00B03C0E" w:rsidRPr="00060569">
        <w:t xml:space="preserve">devra ne pas disposer de warning à la compilation et </w:t>
      </w:r>
      <w:r w:rsidRPr="00060569">
        <w:t xml:space="preserve">devra être compilé avec les options : </w:t>
      </w:r>
    </w:p>
    <w:p w14:paraId="52730EF3" w14:textId="77777777" w:rsidR="00B03C0E" w:rsidRPr="00CF77DC" w:rsidRDefault="005F736F" w:rsidP="00B03C0E">
      <w:pPr>
        <w:pStyle w:val="ListParagraph"/>
        <w:numPr>
          <w:ilvl w:val="1"/>
          <w:numId w:val="22"/>
        </w:numPr>
        <w:rPr>
          <w:sz w:val="18"/>
        </w:rPr>
      </w:pPr>
      <w:r w:rsidRPr="00CF77DC">
        <w:rPr>
          <w:sz w:val="18"/>
        </w:rPr>
        <w:t xml:space="preserve">-Wall </w:t>
      </w:r>
    </w:p>
    <w:p w14:paraId="6A3F93A4" w14:textId="77777777" w:rsidR="00B03C0E" w:rsidRPr="00CF77DC" w:rsidRDefault="005F736F" w:rsidP="00B03C0E">
      <w:pPr>
        <w:pStyle w:val="ListParagraph"/>
        <w:numPr>
          <w:ilvl w:val="1"/>
          <w:numId w:val="22"/>
        </w:numPr>
        <w:rPr>
          <w:sz w:val="18"/>
        </w:rPr>
      </w:pPr>
      <w:r w:rsidRPr="00CF77DC">
        <w:rPr>
          <w:sz w:val="18"/>
        </w:rPr>
        <w:t xml:space="preserve">-Wextra </w:t>
      </w:r>
    </w:p>
    <w:p w14:paraId="584C6D8F" w14:textId="74A020EF" w:rsidR="005F736F" w:rsidRPr="00CF77DC" w:rsidRDefault="005F736F" w:rsidP="00B03C0E">
      <w:pPr>
        <w:pStyle w:val="ListParagraph"/>
        <w:numPr>
          <w:ilvl w:val="1"/>
          <w:numId w:val="22"/>
        </w:numPr>
        <w:rPr>
          <w:sz w:val="18"/>
        </w:rPr>
      </w:pPr>
      <w:r w:rsidRPr="00CF77DC">
        <w:rPr>
          <w:sz w:val="18"/>
        </w:rPr>
        <w:t xml:space="preserve">-std=c99 </w:t>
      </w:r>
    </w:p>
    <w:p w14:paraId="0713FD0A" w14:textId="77777777" w:rsidR="00ED1A6D" w:rsidRDefault="00ED1A6D" w:rsidP="00ED1A6D">
      <w:pPr>
        <w:ind w:left="578"/>
      </w:pPr>
    </w:p>
    <w:p w14:paraId="0A171EC6" w14:textId="77777777" w:rsidR="00CF77DC" w:rsidRDefault="00CF77DC" w:rsidP="00ED1A6D">
      <w:pPr>
        <w:ind w:left="578"/>
      </w:pPr>
    </w:p>
    <w:p w14:paraId="34044196" w14:textId="77777777" w:rsidR="00CF77DC" w:rsidRDefault="00CF77DC" w:rsidP="00ED1A6D">
      <w:pPr>
        <w:ind w:left="578"/>
      </w:pPr>
    </w:p>
    <w:p w14:paraId="2254DF0D" w14:textId="77777777" w:rsidR="00CF77DC" w:rsidRDefault="00CF77DC" w:rsidP="00ED1A6D">
      <w:pPr>
        <w:ind w:left="578"/>
      </w:pPr>
    </w:p>
    <w:p w14:paraId="2CFDBB1C" w14:textId="77777777" w:rsidR="00CF77DC" w:rsidRDefault="00CF77DC" w:rsidP="00ED1A6D">
      <w:pPr>
        <w:ind w:left="578"/>
      </w:pPr>
    </w:p>
    <w:p w14:paraId="22880787" w14:textId="77777777" w:rsidR="00CF77DC" w:rsidRPr="00060569" w:rsidRDefault="00CF77DC" w:rsidP="00ED1A6D">
      <w:pPr>
        <w:ind w:left="578"/>
      </w:pPr>
    </w:p>
    <w:p w14:paraId="24DF264D" w14:textId="77777777" w:rsidR="00DE7ACD" w:rsidRPr="00060569" w:rsidRDefault="00063395" w:rsidP="00060569">
      <w:pPr>
        <w:pStyle w:val="Heading2"/>
      </w:pPr>
      <w:bookmarkStart w:id="15" w:name="_Toc470467749"/>
      <w:bookmarkStart w:id="16" w:name="_Toc483905850"/>
      <w:r w:rsidRPr="00060569">
        <w:lastRenderedPageBreak/>
        <w:t>Technologies</w:t>
      </w:r>
      <w:bookmarkEnd w:id="15"/>
      <w:bookmarkEnd w:id="16"/>
    </w:p>
    <w:p w14:paraId="1B0E8BFE" w14:textId="77777777" w:rsidR="00ED1A6D" w:rsidRPr="00060569" w:rsidRDefault="00ED1A6D">
      <w:pPr>
        <w:ind w:firstLine="284"/>
        <w:rPr>
          <w:rFonts w:ascii="Calibri" w:hAnsi="Calibri" w:cs="Calibri"/>
          <w:b/>
          <w:bCs/>
          <w:color w:val="000000"/>
          <w:u w:val="single"/>
        </w:rPr>
      </w:pPr>
    </w:p>
    <w:p w14:paraId="181D43BA" w14:textId="77777777" w:rsidR="00063395" w:rsidRDefault="00063395" w:rsidP="00060569">
      <w:pPr>
        <w:pStyle w:val="Heading3"/>
      </w:pPr>
      <w:bookmarkStart w:id="17" w:name="_Toc470467750"/>
      <w:bookmarkStart w:id="18" w:name="_Toc483905851"/>
      <w:r w:rsidRPr="00060569">
        <w:t>Site Web</w:t>
      </w:r>
      <w:bookmarkEnd w:id="17"/>
      <w:bookmarkEnd w:id="18"/>
    </w:p>
    <w:p w14:paraId="0E51E57E" w14:textId="77777777" w:rsidR="00CF77DC" w:rsidRPr="00CF77DC" w:rsidRDefault="00CF77DC" w:rsidP="00CF77DC"/>
    <w:p w14:paraId="35BBEFBE" w14:textId="0BA8D25C" w:rsidR="0017351C" w:rsidRPr="00060569" w:rsidRDefault="00D6497C" w:rsidP="00ED1A6D">
      <w:r w:rsidRPr="00060569">
        <w:t>Les technologies pour développer le site web sont laissé</w:t>
      </w:r>
      <w:r w:rsidR="00B03C0E" w:rsidRPr="00060569">
        <w:t>e</w:t>
      </w:r>
      <w:r w:rsidRPr="00060569">
        <w:t>s libre.</w:t>
      </w:r>
    </w:p>
    <w:p w14:paraId="05E91635" w14:textId="23CF3423" w:rsidR="0017351C" w:rsidRPr="00060569" w:rsidRDefault="00BE3791" w:rsidP="00ED1A6D">
      <w:r w:rsidRPr="00060569">
        <w:t xml:space="preserve">L’équipe </w:t>
      </w:r>
      <w:r w:rsidR="0017351C" w:rsidRPr="00060569">
        <w:t>a donc envisagé</w:t>
      </w:r>
      <w:r w:rsidR="00D6497C" w:rsidRPr="00060569">
        <w:t xml:space="preserve"> </w:t>
      </w:r>
      <w:r w:rsidR="00B03C0E" w:rsidRPr="00060569">
        <w:t>plusieurs</w:t>
      </w:r>
      <w:r w:rsidR="00D6497C" w:rsidRPr="00060569">
        <w:t xml:space="preserve"> solutions :</w:t>
      </w:r>
    </w:p>
    <w:p w14:paraId="5A059BFC" w14:textId="42DA2AAE" w:rsidR="00D6497C" w:rsidRPr="00060569" w:rsidRDefault="00D6497C" w:rsidP="00ED1A6D">
      <w:pPr>
        <w:rPr>
          <w:u w:val="single"/>
        </w:rPr>
      </w:pPr>
      <w:r w:rsidRPr="00060569">
        <w:rPr>
          <w:u w:val="single"/>
        </w:rPr>
        <w:t>Utilisation d’un C</w:t>
      </w:r>
      <w:r w:rsidR="0017351C" w:rsidRPr="00060569">
        <w:rPr>
          <w:u w:val="single"/>
        </w:rPr>
        <w:t xml:space="preserve">ontent </w:t>
      </w:r>
      <w:r w:rsidRPr="00060569">
        <w:rPr>
          <w:u w:val="single"/>
        </w:rPr>
        <w:t>M</w:t>
      </w:r>
      <w:r w:rsidR="0017351C" w:rsidRPr="00060569">
        <w:rPr>
          <w:u w:val="single"/>
        </w:rPr>
        <w:t xml:space="preserve">anagement </w:t>
      </w:r>
      <w:r w:rsidRPr="00060569">
        <w:rPr>
          <w:u w:val="single"/>
        </w:rPr>
        <w:t>S</w:t>
      </w:r>
      <w:r w:rsidR="0017351C" w:rsidRPr="00060569">
        <w:rPr>
          <w:u w:val="single"/>
        </w:rPr>
        <w:t xml:space="preserve">ystem </w:t>
      </w:r>
    </w:p>
    <w:p w14:paraId="243DFD3F" w14:textId="77777777" w:rsidR="00D6497C" w:rsidRPr="00060569" w:rsidRDefault="00D6497C" w:rsidP="00ED1A6D">
      <w:pPr>
        <w:numPr>
          <w:ilvl w:val="0"/>
          <w:numId w:val="17"/>
        </w:numPr>
      </w:pPr>
      <w:r w:rsidRPr="00060569">
        <w:t>WordPress</w:t>
      </w:r>
      <w:r w:rsidR="0017351C" w:rsidRPr="00060569">
        <w:t xml:space="preserve"> </w:t>
      </w:r>
    </w:p>
    <w:p w14:paraId="79292689" w14:textId="77777777" w:rsidR="00D6497C" w:rsidRPr="00060569" w:rsidRDefault="00D6497C" w:rsidP="00ED1A6D">
      <w:pPr>
        <w:numPr>
          <w:ilvl w:val="0"/>
          <w:numId w:val="17"/>
        </w:numPr>
      </w:pPr>
      <w:r w:rsidRPr="00060569">
        <w:t>Drupal</w:t>
      </w:r>
    </w:p>
    <w:p w14:paraId="3AB84F01" w14:textId="77777777" w:rsidR="0017351C" w:rsidRPr="00060569" w:rsidRDefault="0017351C" w:rsidP="00CF77DC">
      <w:pPr>
        <w:jc w:val="both"/>
      </w:pPr>
      <w:r w:rsidRPr="00060569">
        <w:t xml:space="preserve">L’utilisation d’un CMS permet de gérer facilement, rapidement, l’aspect esthétique et le contenu d’un site web. </w:t>
      </w:r>
    </w:p>
    <w:p w14:paraId="4BBBAF4E" w14:textId="77777777" w:rsidR="0017351C" w:rsidRPr="00060569" w:rsidRDefault="0017351C" w:rsidP="00ED1A6D"/>
    <w:p w14:paraId="7A412A49" w14:textId="77777777" w:rsidR="00D6497C" w:rsidRPr="00060569" w:rsidRDefault="00D6497C" w:rsidP="00ED1A6D">
      <w:pPr>
        <w:rPr>
          <w:u w:val="single"/>
        </w:rPr>
      </w:pPr>
      <w:r w:rsidRPr="00060569">
        <w:rPr>
          <w:u w:val="single"/>
        </w:rPr>
        <w:t xml:space="preserve">Utilisation de langages web </w:t>
      </w:r>
    </w:p>
    <w:p w14:paraId="31002264" w14:textId="77777777" w:rsidR="00D6497C" w:rsidRPr="00060569" w:rsidRDefault="00BE3791" w:rsidP="00ED1A6D">
      <w:pPr>
        <w:numPr>
          <w:ilvl w:val="0"/>
          <w:numId w:val="18"/>
        </w:numPr>
      </w:pPr>
      <w:r w:rsidRPr="00060569">
        <w:t xml:space="preserve">HTML et CSS </w:t>
      </w:r>
      <w:r w:rsidR="00D6497C" w:rsidRPr="00060569">
        <w:t>afin d’en développer la maquette</w:t>
      </w:r>
    </w:p>
    <w:p w14:paraId="6D341125" w14:textId="77777777" w:rsidR="00D6497C" w:rsidRPr="00060569" w:rsidRDefault="00BE3791" w:rsidP="00ED1A6D">
      <w:pPr>
        <w:numPr>
          <w:ilvl w:val="0"/>
          <w:numId w:val="18"/>
        </w:numPr>
      </w:pPr>
      <w:r w:rsidRPr="00060569">
        <w:t>PHP</w:t>
      </w:r>
      <w:r w:rsidR="00D6497C" w:rsidRPr="00060569">
        <w:t>/JS afin de prodiguer de l’interactivité</w:t>
      </w:r>
    </w:p>
    <w:p w14:paraId="0182A8D7" w14:textId="77777777" w:rsidR="00D6497C" w:rsidRPr="00060569" w:rsidRDefault="00D6497C" w:rsidP="00ED1A6D"/>
    <w:p w14:paraId="0C93DEE8" w14:textId="7CACC905" w:rsidR="00BE3791" w:rsidRPr="00060569" w:rsidRDefault="00BE3791" w:rsidP="00CF77DC">
      <w:pPr>
        <w:jc w:val="both"/>
      </w:pPr>
      <w:r w:rsidRPr="00060569">
        <w:t>Afin de pouvoir facilit</w:t>
      </w:r>
      <w:r w:rsidR="00B03C0E" w:rsidRPr="00060569">
        <w:t>er</w:t>
      </w:r>
      <w:r w:rsidRPr="00060569">
        <w:t xml:space="preserve"> et développer celui-ci rapidement l’utilisation et la modification de </w:t>
      </w:r>
      <w:r w:rsidR="003E239A" w:rsidRPr="00060569">
        <w:t>Template</w:t>
      </w:r>
      <w:r w:rsidRPr="00060569">
        <w:t xml:space="preserve"> Open Source a été envisagé.</w:t>
      </w:r>
    </w:p>
    <w:p w14:paraId="1FDB1080" w14:textId="77777777" w:rsidR="003E239A" w:rsidRPr="00060569" w:rsidRDefault="00BE3791" w:rsidP="00CF77DC">
      <w:pPr>
        <w:jc w:val="both"/>
      </w:pPr>
      <w:r w:rsidRPr="00060569">
        <w:t xml:space="preserve">Pour pouvoir fournir des liens permettant le téléchargement l’utilisation d’une base de </w:t>
      </w:r>
      <w:r w:rsidR="003E239A" w:rsidRPr="00060569">
        <w:t>données</w:t>
      </w:r>
      <w:r w:rsidRPr="00060569">
        <w:t xml:space="preserve"> </w:t>
      </w:r>
      <w:r w:rsidR="003E239A" w:rsidRPr="00060569">
        <w:t xml:space="preserve">l’utilisation de MySQL et Oracle a été envisagé. </w:t>
      </w:r>
    </w:p>
    <w:p w14:paraId="3214AF8B" w14:textId="77777777" w:rsidR="00BE3791" w:rsidRPr="00060569" w:rsidRDefault="003E239A" w:rsidP="00CF77DC">
      <w:pPr>
        <w:numPr>
          <w:ilvl w:val="0"/>
          <w:numId w:val="19"/>
        </w:numPr>
        <w:jc w:val="both"/>
      </w:pPr>
      <w:r w:rsidRPr="00060569">
        <w:t>Oracle permet </w:t>
      </w:r>
      <w:r w:rsidR="00D6497C" w:rsidRPr="00060569">
        <w:t>de générer de manière performante un très grand lot de données. Les licences sont payantes selon les type de serveurs.</w:t>
      </w:r>
    </w:p>
    <w:p w14:paraId="5E9F29B2" w14:textId="77777777" w:rsidR="003E239A" w:rsidRPr="00060569" w:rsidRDefault="00D6497C" w:rsidP="00CF77DC">
      <w:pPr>
        <w:numPr>
          <w:ilvl w:val="0"/>
          <w:numId w:val="19"/>
        </w:numPr>
        <w:jc w:val="both"/>
      </w:pPr>
      <w:r w:rsidRPr="00060569">
        <w:t>MySQL</w:t>
      </w:r>
      <w:r w:rsidR="003E239A" w:rsidRPr="00060569">
        <w:t xml:space="preserve"> permet de gérer facilement et de manière performante une base de donnée</w:t>
      </w:r>
      <w:r w:rsidRPr="00060569">
        <w:t>s</w:t>
      </w:r>
      <w:r w:rsidR="003E239A" w:rsidRPr="00060569">
        <w:t xml:space="preserve"> de manière souple, légère et gratuitement. </w:t>
      </w:r>
    </w:p>
    <w:p w14:paraId="1B0F6AB8" w14:textId="77777777" w:rsidR="00D6497C" w:rsidRPr="00060569" w:rsidRDefault="00D6497C" w:rsidP="00CF77DC">
      <w:pPr>
        <w:jc w:val="both"/>
      </w:pPr>
    </w:p>
    <w:p w14:paraId="397DD6EE" w14:textId="77777777" w:rsidR="00D6497C" w:rsidRPr="00060569" w:rsidRDefault="00D6497C" w:rsidP="00CF77DC">
      <w:pPr>
        <w:jc w:val="both"/>
      </w:pPr>
      <w:r w:rsidRPr="00060569">
        <w:t xml:space="preserve">Il a donc été souhaité d’utiliser les technologies web HTML, CSS, PHP et JavaScript dans un intérêt pédagogique et d’utiliser une base de </w:t>
      </w:r>
      <w:r w:rsidR="0017351C" w:rsidRPr="00060569">
        <w:t>données</w:t>
      </w:r>
      <w:r w:rsidRPr="00060569">
        <w:t xml:space="preserve"> MySQL afin de faciliter le développement de </w:t>
      </w:r>
      <w:r w:rsidR="0017351C" w:rsidRPr="00060569">
        <w:t>celle</w:t>
      </w:r>
      <w:r w:rsidRPr="00060569">
        <w:t>-ci.</w:t>
      </w:r>
    </w:p>
    <w:p w14:paraId="2BAB4A3E" w14:textId="77777777" w:rsidR="00ED1A6D" w:rsidRPr="00060569" w:rsidRDefault="00ED1A6D" w:rsidP="00BE3791">
      <w:pPr>
        <w:pStyle w:val="2paragraphestandar"/>
        <w:ind w:left="0"/>
        <w:rPr>
          <w:rFonts w:ascii="Calibri" w:hAnsi="Calibri" w:cs="Calibri"/>
          <w:color w:val="000000"/>
          <w:sz w:val="22"/>
          <w:szCs w:val="22"/>
        </w:rPr>
      </w:pPr>
    </w:p>
    <w:p w14:paraId="30D94CBE" w14:textId="5EE421FC" w:rsidR="0017351C" w:rsidRDefault="0032216F" w:rsidP="00CF77DC">
      <w:pPr>
        <w:pStyle w:val="Heading3"/>
      </w:pPr>
      <w:bookmarkStart w:id="19" w:name="_Toc470467751"/>
      <w:bookmarkStart w:id="20" w:name="_Toc483905852"/>
      <w:r w:rsidRPr="00060569">
        <w:t>Langage de développement</w:t>
      </w:r>
      <w:bookmarkEnd w:id="19"/>
      <w:bookmarkEnd w:id="20"/>
    </w:p>
    <w:p w14:paraId="70F8AC84" w14:textId="77777777" w:rsidR="00CF77DC" w:rsidRPr="00CF77DC" w:rsidRDefault="00CF77DC" w:rsidP="00CF77DC"/>
    <w:p w14:paraId="1B61E49A" w14:textId="77777777" w:rsidR="0032216F" w:rsidRPr="00060569" w:rsidRDefault="0032216F" w:rsidP="00CF77DC">
      <w:pPr>
        <w:jc w:val="both"/>
      </w:pPr>
      <w:r w:rsidRPr="00060569">
        <w:t>Une première analyse rapide montre plusieurs répétitions dans le principe logique d’un jeu d’échec. L’ensemble des pions, l’ensemble des cases du terrain et la partie peuvent être structurés et modélisé par un langage Objet.</w:t>
      </w:r>
    </w:p>
    <w:p w14:paraId="158B97AD" w14:textId="77777777" w:rsidR="0032216F" w:rsidRPr="00060569" w:rsidRDefault="0032216F" w:rsidP="00CF77DC">
      <w:pPr>
        <w:jc w:val="both"/>
      </w:pPr>
      <w:r w:rsidRPr="00060569">
        <w:t xml:space="preserve">Les langages de programmation C++, C#, Java, JavaScript ou même PHP étant des langages </w:t>
      </w:r>
      <w:r w:rsidR="00BE3791" w:rsidRPr="00060569">
        <w:t>partiellement vu ou connu de l’équipe de développement en charge du projet</w:t>
      </w:r>
      <w:r w:rsidRPr="00060569">
        <w:t xml:space="preserve"> peuvent permettre de résoudre le problème.</w:t>
      </w:r>
    </w:p>
    <w:p w14:paraId="27469660" w14:textId="77777777" w:rsidR="0032216F" w:rsidRPr="00060569" w:rsidRDefault="0032216F" w:rsidP="00CF77DC">
      <w:pPr>
        <w:jc w:val="both"/>
      </w:pPr>
      <w:r w:rsidRPr="00060569">
        <w:t xml:space="preserve">En effet pouvoir modéliser une grande partie du projet par des Classes régies par de l’héritage où chacune possèderait ses attributs et méthodes qui lui sont propres simplifierais énormément le développement. </w:t>
      </w:r>
    </w:p>
    <w:p w14:paraId="5A03A223" w14:textId="77777777" w:rsidR="0032216F" w:rsidRPr="00060569" w:rsidRDefault="00BE3791" w:rsidP="00CF77DC">
      <w:pPr>
        <w:jc w:val="both"/>
      </w:pPr>
      <w:r w:rsidRPr="00060569">
        <w:t>Mais l’utilisation d’un</w:t>
      </w:r>
      <w:r w:rsidR="0032216F" w:rsidRPr="00060569">
        <w:t xml:space="preserve"> langage orienté </w:t>
      </w:r>
      <w:r w:rsidRPr="00060569">
        <w:t>Obje</w:t>
      </w:r>
      <w:r w:rsidR="0032216F" w:rsidRPr="00060569">
        <w:t>t</w:t>
      </w:r>
      <w:r w:rsidRPr="00060569">
        <w:t xml:space="preserve"> présente plusieurs limites dont en premier lieu l’aspect pédagogique.</w:t>
      </w:r>
    </w:p>
    <w:p w14:paraId="586FFA92" w14:textId="77777777" w:rsidR="00BE3791" w:rsidRDefault="00BE3791" w:rsidP="00CF77DC">
      <w:pPr>
        <w:jc w:val="both"/>
      </w:pPr>
    </w:p>
    <w:p w14:paraId="0075E487" w14:textId="77777777" w:rsidR="00CF77DC" w:rsidRPr="00060569" w:rsidRDefault="00CF77DC" w:rsidP="00CF77DC">
      <w:pPr>
        <w:jc w:val="both"/>
      </w:pPr>
    </w:p>
    <w:p w14:paraId="5AEC956B" w14:textId="77777777" w:rsidR="00BE3791" w:rsidRPr="00060569" w:rsidRDefault="00BE3791" w:rsidP="00CF77DC">
      <w:pPr>
        <w:jc w:val="both"/>
      </w:pPr>
      <w:r w:rsidRPr="00060569">
        <w:lastRenderedPageBreak/>
        <w:t>Le l</w:t>
      </w:r>
      <w:r w:rsidR="0032216F" w:rsidRPr="00060569">
        <w:t xml:space="preserve">angage </w:t>
      </w:r>
      <w:r w:rsidRPr="00060569">
        <w:t xml:space="preserve">de développement choisi imposé par la restriction sera donc le </w:t>
      </w:r>
      <w:r w:rsidR="0032216F" w:rsidRPr="00060569">
        <w:t>C standard 99</w:t>
      </w:r>
      <w:r w:rsidRPr="00060569">
        <w:t>.</w:t>
      </w:r>
    </w:p>
    <w:p w14:paraId="412D16AB" w14:textId="77777777" w:rsidR="00BE3791" w:rsidRPr="00060569" w:rsidRDefault="00BE3791" w:rsidP="00CF77DC">
      <w:pPr>
        <w:jc w:val="both"/>
      </w:pPr>
      <w:r w:rsidRPr="00060569">
        <w:t xml:space="preserve">Afin de pouvoir faciliter le développement de l’interface graphique et de la représentation de la partie, les librairies suivantes seront utilisées : </w:t>
      </w:r>
    </w:p>
    <w:p w14:paraId="79CB6E11" w14:textId="77777777" w:rsidR="00BE3791" w:rsidRPr="00060569" w:rsidRDefault="00BE3791" w:rsidP="00CF77DC">
      <w:pPr>
        <w:numPr>
          <w:ilvl w:val="0"/>
          <w:numId w:val="15"/>
        </w:numPr>
        <w:jc w:val="both"/>
      </w:pPr>
      <w:r w:rsidRPr="00060569">
        <w:t>GTK</w:t>
      </w:r>
    </w:p>
    <w:p w14:paraId="0C4A7B1D" w14:textId="77777777" w:rsidR="00BE3791" w:rsidRPr="00060569" w:rsidRDefault="00BE3791" w:rsidP="00CF77DC">
      <w:pPr>
        <w:numPr>
          <w:ilvl w:val="0"/>
          <w:numId w:val="15"/>
        </w:numPr>
        <w:jc w:val="both"/>
      </w:pPr>
      <w:r w:rsidRPr="00060569">
        <w:t>SDL et peut être certains de ses dérivées</w:t>
      </w:r>
    </w:p>
    <w:p w14:paraId="2061C19B" w14:textId="77777777" w:rsidR="00BE3791" w:rsidRPr="00060569" w:rsidRDefault="00BE3791" w:rsidP="00CF77DC">
      <w:pPr>
        <w:jc w:val="both"/>
      </w:pPr>
      <w:r w:rsidRPr="00060569">
        <w:t>Il est aussi envisagé d’utiliser la librairie :</w:t>
      </w:r>
    </w:p>
    <w:p w14:paraId="614D2861" w14:textId="77777777" w:rsidR="00BE3791" w:rsidRPr="00060569" w:rsidRDefault="00BE3791" w:rsidP="00CF77DC">
      <w:pPr>
        <w:numPr>
          <w:ilvl w:val="0"/>
          <w:numId w:val="16"/>
        </w:numPr>
        <w:jc w:val="both"/>
      </w:pPr>
      <w:r w:rsidRPr="00060569">
        <w:t>Math</w:t>
      </w:r>
    </w:p>
    <w:p w14:paraId="6812FF9B" w14:textId="77777777" w:rsidR="0032216F" w:rsidRPr="00060569" w:rsidRDefault="0032216F" w:rsidP="0017351C">
      <w:pPr>
        <w:pStyle w:val="2paragraphestandar"/>
        <w:ind w:left="0"/>
        <w:rPr>
          <w:rFonts w:ascii="Calibri" w:hAnsi="Calibri" w:cs="Calibri"/>
          <w:color w:val="000000"/>
          <w:sz w:val="22"/>
          <w:szCs w:val="22"/>
        </w:rPr>
      </w:pPr>
    </w:p>
    <w:p w14:paraId="3BE4CC81" w14:textId="77777777" w:rsidR="0017351C" w:rsidRPr="00060569" w:rsidRDefault="0017351C" w:rsidP="0017351C">
      <w:pPr>
        <w:pStyle w:val="2paragraphestandar"/>
        <w:ind w:left="0" w:firstLine="578"/>
      </w:pPr>
    </w:p>
    <w:p w14:paraId="1901C922" w14:textId="4CE3EFCB" w:rsidR="0017351C" w:rsidRDefault="0017351C" w:rsidP="00CF77DC">
      <w:pPr>
        <w:pStyle w:val="Heading2"/>
      </w:pPr>
      <w:bookmarkStart w:id="21" w:name="_Toc470467752"/>
      <w:bookmarkStart w:id="22" w:name="_Toc483905853"/>
      <w:r w:rsidRPr="00060569">
        <w:t>Charte graphique</w:t>
      </w:r>
      <w:bookmarkEnd w:id="21"/>
      <w:bookmarkEnd w:id="22"/>
    </w:p>
    <w:p w14:paraId="0EFF3A58" w14:textId="77777777" w:rsidR="00CF77DC" w:rsidRPr="00CF77DC" w:rsidRDefault="00CF77DC" w:rsidP="00CF77DC">
      <w:pPr>
        <w:pStyle w:val="2paragraphestandar"/>
      </w:pPr>
    </w:p>
    <w:p w14:paraId="748DE2E2" w14:textId="77777777" w:rsidR="0017351C" w:rsidRDefault="0017351C" w:rsidP="00060569">
      <w:pPr>
        <w:pStyle w:val="Heading3"/>
      </w:pPr>
      <w:bookmarkStart w:id="23" w:name="_Toc470467753"/>
      <w:bookmarkStart w:id="24" w:name="_Toc483905854"/>
      <w:r w:rsidRPr="00060569">
        <w:t>Charte graphique</w:t>
      </w:r>
      <w:bookmarkEnd w:id="23"/>
      <w:bookmarkEnd w:id="24"/>
    </w:p>
    <w:p w14:paraId="07DE95C3" w14:textId="77777777" w:rsidR="00CF77DC" w:rsidRPr="00CF77DC" w:rsidRDefault="00CF77DC" w:rsidP="00CF77DC"/>
    <w:p w14:paraId="0245E786" w14:textId="6043EFF3" w:rsidR="0017351C" w:rsidRPr="00060569" w:rsidRDefault="0017351C" w:rsidP="0017351C">
      <w:r w:rsidRPr="00060569">
        <w:t>Il est laissé libre de choisir l’esthétisme et l’interface de son choix du moment qu’elle soit claire et explicite. Celle-ci devra être une représentation parfaite de la partie en cours et d’</w:t>
      </w:r>
      <w:r w:rsidR="00DC056B" w:rsidRPr="00060569">
        <w:t>en faciliter l’ergonomie du jeu</w:t>
      </w:r>
      <w:r w:rsidRPr="00060569">
        <w:t xml:space="preserve">. </w:t>
      </w:r>
    </w:p>
    <w:p w14:paraId="4ECFB70D" w14:textId="77777777" w:rsidR="0017351C" w:rsidRDefault="0017351C" w:rsidP="0017351C">
      <w:pPr>
        <w:pStyle w:val="2paragraphestandar"/>
        <w:ind w:left="0"/>
        <w:rPr>
          <w:rFonts w:ascii="Calibri" w:hAnsi="Calibri" w:cs="Calibri"/>
          <w:color w:val="000000"/>
          <w:sz w:val="22"/>
          <w:szCs w:val="22"/>
        </w:rPr>
      </w:pPr>
    </w:p>
    <w:p w14:paraId="5F730A92" w14:textId="77777777" w:rsidR="00CF77DC" w:rsidRDefault="00CF77DC" w:rsidP="0017351C">
      <w:pPr>
        <w:pStyle w:val="2paragraphestandar"/>
        <w:ind w:left="0"/>
        <w:rPr>
          <w:rFonts w:ascii="Calibri" w:hAnsi="Calibri" w:cs="Calibri"/>
          <w:color w:val="000000"/>
          <w:sz w:val="22"/>
          <w:szCs w:val="22"/>
        </w:rPr>
      </w:pPr>
    </w:p>
    <w:p w14:paraId="7272693B" w14:textId="77777777" w:rsidR="00CF77DC" w:rsidRDefault="00CF77DC" w:rsidP="0017351C">
      <w:pPr>
        <w:pStyle w:val="2paragraphestandar"/>
        <w:ind w:left="0"/>
        <w:rPr>
          <w:rFonts w:ascii="Calibri" w:hAnsi="Calibri" w:cs="Calibri"/>
          <w:color w:val="000000"/>
          <w:sz w:val="22"/>
          <w:szCs w:val="22"/>
        </w:rPr>
      </w:pPr>
    </w:p>
    <w:p w14:paraId="2A3BE03E" w14:textId="77777777" w:rsidR="00CF77DC" w:rsidRDefault="00CF77DC" w:rsidP="0017351C">
      <w:pPr>
        <w:pStyle w:val="2paragraphestandar"/>
        <w:ind w:left="0"/>
        <w:rPr>
          <w:rFonts w:ascii="Calibri" w:hAnsi="Calibri" w:cs="Calibri"/>
          <w:color w:val="000000"/>
          <w:sz w:val="22"/>
          <w:szCs w:val="22"/>
        </w:rPr>
      </w:pPr>
    </w:p>
    <w:p w14:paraId="56166770" w14:textId="77777777" w:rsidR="00CF77DC" w:rsidRDefault="00CF77DC" w:rsidP="0017351C">
      <w:pPr>
        <w:pStyle w:val="2paragraphestandar"/>
        <w:ind w:left="0"/>
        <w:rPr>
          <w:rFonts w:ascii="Calibri" w:hAnsi="Calibri" w:cs="Calibri"/>
          <w:color w:val="000000"/>
          <w:sz w:val="22"/>
          <w:szCs w:val="22"/>
        </w:rPr>
      </w:pPr>
    </w:p>
    <w:p w14:paraId="348B2761" w14:textId="77777777" w:rsidR="00CF77DC" w:rsidRDefault="00CF77DC" w:rsidP="0017351C">
      <w:pPr>
        <w:pStyle w:val="2paragraphestandar"/>
        <w:ind w:left="0"/>
        <w:rPr>
          <w:rFonts w:ascii="Calibri" w:hAnsi="Calibri" w:cs="Calibri"/>
          <w:color w:val="000000"/>
          <w:sz w:val="22"/>
          <w:szCs w:val="22"/>
        </w:rPr>
      </w:pPr>
    </w:p>
    <w:p w14:paraId="59727919" w14:textId="77777777" w:rsidR="00CF77DC" w:rsidRDefault="00CF77DC" w:rsidP="0017351C">
      <w:pPr>
        <w:pStyle w:val="2paragraphestandar"/>
        <w:ind w:left="0"/>
        <w:rPr>
          <w:rFonts w:ascii="Calibri" w:hAnsi="Calibri" w:cs="Calibri"/>
          <w:color w:val="000000"/>
          <w:sz w:val="22"/>
          <w:szCs w:val="22"/>
        </w:rPr>
      </w:pPr>
    </w:p>
    <w:p w14:paraId="179C8B27" w14:textId="77777777" w:rsidR="00CF77DC" w:rsidRDefault="00CF77DC" w:rsidP="0017351C">
      <w:pPr>
        <w:pStyle w:val="2paragraphestandar"/>
        <w:ind w:left="0"/>
        <w:rPr>
          <w:rFonts w:ascii="Calibri" w:hAnsi="Calibri" w:cs="Calibri"/>
          <w:color w:val="000000"/>
          <w:sz w:val="22"/>
          <w:szCs w:val="22"/>
        </w:rPr>
      </w:pPr>
    </w:p>
    <w:p w14:paraId="6B930D30" w14:textId="77777777" w:rsidR="00CF77DC" w:rsidRDefault="00CF77DC" w:rsidP="0017351C">
      <w:pPr>
        <w:pStyle w:val="2paragraphestandar"/>
        <w:ind w:left="0"/>
        <w:rPr>
          <w:rFonts w:ascii="Calibri" w:hAnsi="Calibri" w:cs="Calibri"/>
          <w:color w:val="000000"/>
          <w:sz w:val="22"/>
          <w:szCs w:val="22"/>
        </w:rPr>
      </w:pPr>
    </w:p>
    <w:p w14:paraId="036DE938" w14:textId="77777777" w:rsidR="00CF77DC" w:rsidRDefault="00CF77DC" w:rsidP="0017351C">
      <w:pPr>
        <w:pStyle w:val="2paragraphestandar"/>
        <w:ind w:left="0"/>
        <w:rPr>
          <w:rFonts w:ascii="Calibri" w:hAnsi="Calibri" w:cs="Calibri"/>
          <w:color w:val="000000"/>
          <w:sz w:val="22"/>
          <w:szCs w:val="22"/>
        </w:rPr>
      </w:pPr>
    </w:p>
    <w:p w14:paraId="2A98C9B5" w14:textId="77777777" w:rsidR="00CF77DC" w:rsidRDefault="00CF77DC" w:rsidP="0017351C">
      <w:pPr>
        <w:pStyle w:val="2paragraphestandar"/>
        <w:ind w:left="0"/>
        <w:rPr>
          <w:rFonts w:ascii="Calibri" w:hAnsi="Calibri" w:cs="Calibri"/>
          <w:color w:val="000000"/>
          <w:sz w:val="22"/>
          <w:szCs w:val="22"/>
        </w:rPr>
      </w:pPr>
    </w:p>
    <w:p w14:paraId="427EFFB8" w14:textId="77777777" w:rsidR="00CF77DC" w:rsidRDefault="00CF77DC" w:rsidP="0017351C">
      <w:pPr>
        <w:pStyle w:val="2paragraphestandar"/>
        <w:ind w:left="0"/>
        <w:rPr>
          <w:rFonts w:ascii="Calibri" w:hAnsi="Calibri" w:cs="Calibri"/>
          <w:color w:val="000000"/>
          <w:sz w:val="22"/>
          <w:szCs w:val="22"/>
        </w:rPr>
      </w:pPr>
    </w:p>
    <w:p w14:paraId="1D24FCF4" w14:textId="77777777" w:rsidR="00CF77DC" w:rsidRDefault="00CF77DC" w:rsidP="0017351C">
      <w:pPr>
        <w:pStyle w:val="2paragraphestandar"/>
        <w:ind w:left="0"/>
        <w:rPr>
          <w:rFonts w:ascii="Calibri" w:hAnsi="Calibri" w:cs="Calibri"/>
          <w:color w:val="000000"/>
          <w:sz w:val="22"/>
          <w:szCs w:val="22"/>
        </w:rPr>
      </w:pPr>
    </w:p>
    <w:p w14:paraId="2F08DE94" w14:textId="77777777" w:rsidR="00CF77DC" w:rsidRDefault="00CF77DC" w:rsidP="0017351C">
      <w:pPr>
        <w:pStyle w:val="2paragraphestandar"/>
        <w:ind w:left="0"/>
        <w:rPr>
          <w:rFonts w:ascii="Calibri" w:hAnsi="Calibri" w:cs="Calibri"/>
          <w:color w:val="000000"/>
          <w:sz w:val="22"/>
          <w:szCs w:val="22"/>
        </w:rPr>
      </w:pPr>
    </w:p>
    <w:p w14:paraId="024FA79D" w14:textId="77777777" w:rsidR="00CF77DC" w:rsidRDefault="00CF77DC" w:rsidP="0017351C">
      <w:pPr>
        <w:pStyle w:val="2paragraphestandar"/>
        <w:ind w:left="0"/>
        <w:rPr>
          <w:rFonts w:ascii="Calibri" w:hAnsi="Calibri" w:cs="Calibri"/>
          <w:color w:val="000000"/>
          <w:sz w:val="22"/>
          <w:szCs w:val="22"/>
        </w:rPr>
      </w:pPr>
    </w:p>
    <w:p w14:paraId="44DDEF54" w14:textId="77777777" w:rsidR="00CF77DC" w:rsidRDefault="00CF77DC" w:rsidP="0017351C">
      <w:pPr>
        <w:pStyle w:val="2paragraphestandar"/>
        <w:ind w:left="0"/>
        <w:rPr>
          <w:rFonts w:ascii="Calibri" w:hAnsi="Calibri" w:cs="Calibri"/>
          <w:color w:val="000000"/>
          <w:sz w:val="22"/>
          <w:szCs w:val="22"/>
        </w:rPr>
      </w:pPr>
    </w:p>
    <w:p w14:paraId="11333353" w14:textId="77777777" w:rsidR="00CF77DC" w:rsidRDefault="00CF77DC" w:rsidP="0017351C">
      <w:pPr>
        <w:pStyle w:val="2paragraphestandar"/>
        <w:ind w:left="0"/>
        <w:rPr>
          <w:rFonts w:ascii="Calibri" w:hAnsi="Calibri" w:cs="Calibri"/>
          <w:color w:val="000000"/>
          <w:sz w:val="22"/>
          <w:szCs w:val="22"/>
        </w:rPr>
      </w:pPr>
    </w:p>
    <w:p w14:paraId="7444BE68" w14:textId="77777777" w:rsidR="00CF77DC" w:rsidRDefault="00CF77DC" w:rsidP="0017351C">
      <w:pPr>
        <w:pStyle w:val="2paragraphestandar"/>
        <w:ind w:left="0"/>
        <w:rPr>
          <w:rFonts w:ascii="Calibri" w:hAnsi="Calibri" w:cs="Calibri"/>
          <w:color w:val="000000"/>
          <w:sz w:val="22"/>
          <w:szCs w:val="22"/>
        </w:rPr>
      </w:pPr>
    </w:p>
    <w:p w14:paraId="0C499206" w14:textId="77777777" w:rsidR="00CF77DC" w:rsidRDefault="00CF77DC" w:rsidP="0017351C">
      <w:pPr>
        <w:pStyle w:val="2paragraphestandar"/>
        <w:ind w:left="0"/>
        <w:rPr>
          <w:rFonts w:ascii="Calibri" w:hAnsi="Calibri" w:cs="Calibri"/>
          <w:color w:val="000000"/>
          <w:sz w:val="22"/>
          <w:szCs w:val="22"/>
        </w:rPr>
      </w:pPr>
    </w:p>
    <w:p w14:paraId="7D739591" w14:textId="77777777" w:rsidR="00CF77DC" w:rsidRDefault="00CF77DC" w:rsidP="0017351C">
      <w:pPr>
        <w:pStyle w:val="2paragraphestandar"/>
        <w:ind w:left="0"/>
        <w:rPr>
          <w:rFonts w:ascii="Calibri" w:hAnsi="Calibri" w:cs="Calibri"/>
          <w:color w:val="000000"/>
          <w:sz w:val="22"/>
          <w:szCs w:val="22"/>
        </w:rPr>
      </w:pPr>
    </w:p>
    <w:p w14:paraId="563DCE04" w14:textId="77777777" w:rsidR="00CF77DC" w:rsidRDefault="00CF77DC" w:rsidP="0017351C">
      <w:pPr>
        <w:pStyle w:val="2paragraphestandar"/>
        <w:ind w:left="0"/>
        <w:rPr>
          <w:rFonts w:ascii="Calibri" w:hAnsi="Calibri" w:cs="Calibri"/>
          <w:color w:val="000000"/>
          <w:sz w:val="22"/>
          <w:szCs w:val="22"/>
        </w:rPr>
      </w:pPr>
    </w:p>
    <w:p w14:paraId="1C15507D" w14:textId="77777777" w:rsidR="00CF77DC" w:rsidRDefault="00CF77DC" w:rsidP="0017351C">
      <w:pPr>
        <w:pStyle w:val="2paragraphestandar"/>
        <w:ind w:left="0"/>
        <w:rPr>
          <w:rFonts w:ascii="Calibri" w:hAnsi="Calibri" w:cs="Calibri"/>
          <w:color w:val="000000"/>
          <w:sz w:val="22"/>
          <w:szCs w:val="22"/>
        </w:rPr>
      </w:pPr>
    </w:p>
    <w:p w14:paraId="2D49559B" w14:textId="77777777" w:rsidR="00CF77DC" w:rsidRPr="00060569" w:rsidRDefault="00CF77DC" w:rsidP="0017351C">
      <w:pPr>
        <w:pStyle w:val="2paragraphestandar"/>
        <w:ind w:left="0"/>
        <w:rPr>
          <w:rFonts w:ascii="Calibri" w:hAnsi="Calibri" w:cs="Calibri"/>
          <w:color w:val="000000"/>
          <w:sz w:val="22"/>
          <w:szCs w:val="22"/>
        </w:rPr>
      </w:pPr>
    </w:p>
    <w:p w14:paraId="11AE507C" w14:textId="77777777" w:rsidR="00DE7ACD" w:rsidRPr="00060569" w:rsidRDefault="0017351C" w:rsidP="00060569">
      <w:pPr>
        <w:pStyle w:val="Heading2"/>
      </w:pPr>
      <w:bookmarkStart w:id="25" w:name="_Toc470467754"/>
      <w:bookmarkStart w:id="26" w:name="_Toc483905855"/>
      <w:r w:rsidRPr="00060569">
        <w:lastRenderedPageBreak/>
        <w:t>Repartition des charges</w:t>
      </w:r>
      <w:bookmarkEnd w:id="25"/>
      <w:bookmarkEnd w:id="26"/>
    </w:p>
    <w:p w14:paraId="67525898" w14:textId="77777777" w:rsidR="00DE7ACD" w:rsidRPr="00060569" w:rsidRDefault="00E25A34" w:rsidP="00060569">
      <w:pPr>
        <w:pStyle w:val="Heading3"/>
      </w:pPr>
      <w:bookmarkStart w:id="27" w:name="_Toc470467755"/>
      <w:bookmarkStart w:id="28" w:name="_Toc483905856"/>
      <w:r w:rsidRPr="00060569">
        <w:t>Membres</w:t>
      </w:r>
      <w:bookmarkEnd w:id="27"/>
      <w:bookmarkEnd w:id="28"/>
    </w:p>
    <w:p w14:paraId="5D1DBE39" w14:textId="77777777" w:rsidR="00E25A34" w:rsidRPr="00060569" w:rsidRDefault="00E25A34" w:rsidP="00ED1A6D">
      <w:pPr>
        <w:ind w:left="578"/>
        <w:rPr>
          <w:b/>
        </w:rPr>
      </w:pPr>
      <w:r w:rsidRPr="00060569">
        <w:rPr>
          <w:b/>
        </w:rPr>
        <w:t>Meliani Keyvan</w:t>
      </w:r>
    </w:p>
    <w:p w14:paraId="591765F9" w14:textId="77777777" w:rsidR="00E25A34" w:rsidRPr="00060569" w:rsidRDefault="00E25A34" w:rsidP="00ED1A6D">
      <w:pPr>
        <w:ind w:left="578"/>
      </w:pPr>
      <w:r w:rsidRPr="00060569">
        <w:t>Chef de projet. Etudiant en API.</w:t>
      </w:r>
    </w:p>
    <w:p w14:paraId="71AFF66B" w14:textId="77777777" w:rsidR="00E25A34" w:rsidRPr="00060569" w:rsidRDefault="00E25A34" w:rsidP="00ED1A6D">
      <w:pPr>
        <w:ind w:left="578"/>
      </w:pPr>
    </w:p>
    <w:p w14:paraId="068D5578" w14:textId="77777777" w:rsidR="00E25A34" w:rsidRPr="00060569" w:rsidRDefault="00E25A34" w:rsidP="00ED1A6D">
      <w:pPr>
        <w:ind w:left="578"/>
        <w:rPr>
          <w:b/>
        </w:rPr>
      </w:pPr>
      <w:r w:rsidRPr="00060569">
        <w:rPr>
          <w:b/>
        </w:rPr>
        <w:t>Hautier Julien</w:t>
      </w:r>
    </w:p>
    <w:p w14:paraId="771493F6" w14:textId="77777777" w:rsidR="00E25A34" w:rsidRPr="00060569" w:rsidRDefault="00E25A34" w:rsidP="00ED1A6D">
      <w:pPr>
        <w:ind w:left="578"/>
      </w:pPr>
      <w:r w:rsidRPr="00060569">
        <w:t>Membre du projet. Etudiant en API.</w:t>
      </w:r>
    </w:p>
    <w:p w14:paraId="6B7D4D7C" w14:textId="77777777" w:rsidR="00E25A34" w:rsidRPr="00060569" w:rsidRDefault="00E25A34" w:rsidP="00ED1A6D">
      <w:pPr>
        <w:ind w:left="578"/>
      </w:pPr>
    </w:p>
    <w:p w14:paraId="41127779" w14:textId="77777777" w:rsidR="00E25A34" w:rsidRPr="00060569" w:rsidRDefault="00E25A34" w:rsidP="00ED1A6D">
      <w:pPr>
        <w:ind w:left="578"/>
        <w:rPr>
          <w:b/>
        </w:rPr>
      </w:pPr>
      <w:r w:rsidRPr="00060569">
        <w:rPr>
          <w:b/>
        </w:rPr>
        <w:t>Gravaillac Jean-Charles</w:t>
      </w:r>
    </w:p>
    <w:p w14:paraId="7C7E264F" w14:textId="77777777" w:rsidR="00E25A34" w:rsidRPr="00060569" w:rsidRDefault="00E25A34" w:rsidP="00ED1A6D">
      <w:pPr>
        <w:ind w:left="578"/>
      </w:pPr>
      <w:r w:rsidRPr="00060569">
        <w:t>Membre du projet. Etudiant en API.</w:t>
      </w:r>
    </w:p>
    <w:p w14:paraId="0E909E3C" w14:textId="77777777" w:rsidR="00E25A34" w:rsidRPr="00060569" w:rsidRDefault="00E25A34" w:rsidP="00ED1A6D"/>
    <w:p w14:paraId="5D132F40" w14:textId="77777777" w:rsidR="00E25A34" w:rsidRPr="00060569" w:rsidRDefault="00E25A34" w:rsidP="00060569">
      <w:pPr>
        <w:pStyle w:val="Heading3"/>
      </w:pPr>
      <w:bookmarkStart w:id="29" w:name="_Toc470467756"/>
      <w:bookmarkStart w:id="30" w:name="_Toc483905857"/>
      <w:r w:rsidRPr="00060569">
        <w:t>Répartition</w:t>
      </w:r>
      <w:bookmarkEnd w:id="29"/>
      <w:bookmarkEnd w:id="30"/>
    </w:p>
    <w:p w14:paraId="440880B8" w14:textId="77777777" w:rsidR="00E25A34" w:rsidRPr="00060569" w:rsidRDefault="00E25A34" w:rsidP="00ED1A6D">
      <w:r w:rsidRPr="00060569">
        <w:t>Le travail sera réparti en 2 partie.</w:t>
      </w:r>
    </w:p>
    <w:p w14:paraId="153EDDDA" w14:textId="77777777" w:rsidR="00E25A34" w:rsidRPr="00060569" w:rsidRDefault="00E25A34" w:rsidP="00ED1A6D">
      <w:r w:rsidRPr="00060569">
        <w:t>Une première partie, algorithmique, de modélisation et d’anticipation du projet.</w:t>
      </w:r>
    </w:p>
    <w:p w14:paraId="27D1A0DB" w14:textId="77777777" w:rsidR="00E25A34" w:rsidRPr="00060569" w:rsidRDefault="00E25A34" w:rsidP="00ED1A6D">
      <w:r w:rsidRPr="00060569">
        <w:t>Une deuxième parie, de développement et d’avancement sur le projet.</w:t>
      </w:r>
    </w:p>
    <w:p w14:paraId="3014AEED" w14:textId="77777777" w:rsidR="00072EC3" w:rsidRPr="00060569" w:rsidRDefault="00072EC3" w:rsidP="00ED1A6D"/>
    <w:tbl>
      <w:tblPr>
        <w:tblStyle w:val="TableGrid"/>
        <w:tblW w:w="9657" w:type="dxa"/>
        <w:jc w:val="center"/>
        <w:tblLook w:val="04A0" w:firstRow="1" w:lastRow="0" w:firstColumn="1" w:lastColumn="0" w:noHBand="0" w:noVBand="1"/>
      </w:tblPr>
      <w:tblGrid>
        <w:gridCol w:w="1483"/>
        <w:gridCol w:w="1736"/>
        <w:gridCol w:w="1483"/>
        <w:gridCol w:w="1736"/>
        <w:gridCol w:w="1483"/>
        <w:gridCol w:w="1736"/>
      </w:tblGrid>
      <w:tr w:rsidR="009C1BF6" w:rsidRPr="00060569" w14:paraId="7EE75F81" w14:textId="77777777" w:rsidTr="00824E74">
        <w:trPr>
          <w:jc w:val="center"/>
        </w:trPr>
        <w:tc>
          <w:tcPr>
            <w:tcW w:w="9657" w:type="dxa"/>
            <w:gridSpan w:val="6"/>
          </w:tcPr>
          <w:p w14:paraId="24878ADF" w14:textId="77777777" w:rsidR="009C1BF6" w:rsidRPr="00060569" w:rsidRDefault="009C1BF6" w:rsidP="00ED1A6D">
            <w:r w:rsidRPr="00060569">
              <w:t>Meliani Keyvan</w:t>
            </w:r>
          </w:p>
        </w:tc>
      </w:tr>
      <w:tr w:rsidR="00072EC3" w:rsidRPr="00060569" w14:paraId="044E8A84" w14:textId="77777777" w:rsidTr="00824E74">
        <w:trPr>
          <w:jc w:val="center"/>
        </w:trPr>
        <w:tc>
          <w:tcPr>
            <w:tcW w:w="3219" w:type="dxa"/>
            <w:gridSpan w:val="2"/>
          </w:tcPr>
          <w:p w14:paraId="0D47D78B" w14:textId="77777777" w:rsidR="00072EC3" w:rsidRPr="00060569" w:rsidRDefault="00072EC3" w:rsidP="00ED1A6D">
            <w:r w:rsidRPr="00060569">
              <w:t>Soutenance I</w:t>
            </w:r>
          </w:p>
        </w:tc>
        <w:tc>
          <w:tcPr>
            <w:tcW w:w="3219" w:type="dxa"/>
            <w:gridSpan w:val="2"/>
          </w:tcPr>
          <w:p w14:paraId="1824B6C1" w14:textId="77777777" w:rsidR="00072EC3" w:rsidRPr="00060569" w:rsidRDefault="00072EC3" w:rsidP="00ED1A6D">
            <w:r w:rsidRPr="00060569">
              <w:t>Soutenance II</w:t>
            </w:r>
          </w:p>
        </w:tc>
        <w:tc>
          <w:tcPr>
            <w:tcW w:w="3219" w:type="dxa"/>
            <w:gridSpan w:val="2"/>
          </w:tcPr>
          <w:p w14:paraId="5383D9FC" w14:textId="77777777" w:rsidR="00072EC3" w:rsidRPr="00060569" w:rsidRDefault="00072EC3" w:rsidP="00ED1A6D">
            <w:r w:rsidRPr="00060569">
              <w:t>Soutenance III</w:t>
            </w:r>
          </w:p>
        </w:tc>
      </w:tr>
      <w:tr w:rsidR="00072EC3" w:rsidRPr="00060569" w14:paraId="5FE39DC4" w14:textId="77777777" w:rsidTr="00824E74">
        <w:trPr>
          <w:jc w:val="center"/>
        </w:trPr>
        <w:tc>
          <w:tcPr>
            <w:tcW w:w="1483" w:type="dxa"/>
          </w:tcPr>
          <w:p w14:paraId="5424A7FE" w14:textId="77777777" w:rsidR="00072EC3" w:rsidRPr="00060569" w:rsidRDefault="00072EC3" w:rsidP="00ED1A6D">
            <w:r w:rsidRPr="00060569">
              <w:t>Modélisation</w:t>
            </w:r>
          </w:p>
        </w:tc>
        <w:tc>
          <w:tcPr>
            <w:tcW w:w="1736" w:type="dxa"/>
          </w:tcPr>
          <w:p w14:paraId="1D4DA466" w14:textId="77777777" w:rsidR="00072EC3" w:rsidRPr="00060569" w:rsidRDefault="00072EC3" w:rsidP="00ED1A6D">
            <w:r w:rsidRPr="00060569">
              <w:t>Développement</w:t>
            </w:r>
          </w:p>
        </w:tc>
        <w:tc>
          <w:tcPr>
            <w:tcW w:w="1483" w:type="dxa"/>
          </w:tcPr>
          <w:p w14:paraId="46A8B0D3" w14:textId="77777777" w:rsidR="00072EC3" w:rsidRPr="00060569" w:rsidRDefault="00072EC3" w:rsidP="00ED1A6D">
            <w:r w:rsidRPr="00060569">
              <w:t>Modélisation</w:t>
            </w:r>
          </w:p>
        </w:tc>
        <w:tc>
          <w:tcPr>
            <w:tcW w:w="1736" w:type="dxa"/>
          </w:tcPr>
          <w:p w14:paraId="50946B57" w14:textId="77777777" w:rsidR="00072EC3" w:rsidRPr="00060569" w:rsidRDefault="00072EC3" w:rsidP="00ED1A6D">
            <w:r w:rsidRPr="00060569">
              <w:t>Développement</w:t>
            </w:r>
          </w:p>
        </w:tc>
        <w:tc>
          <w:tcPr>
            <w:tcW w:w="1483" w:type="dxa"/>
          </w:tcPr>
          <w:p w14:paraId="68E6B687" w14:textId="77777777" w:rsidR="00072EC3" w:rsidRPr="00060569" w:rsidRDefault="00072EC3" w:rsidP="00ED1A6D">
            <w:r w:rsidRPr="00060569">
              <w:t>Modélisation</w:t>
            </w:r>
          </w:p>
        </w:tc>
        <w:tc>
          <w:tcPr>
            <w:tcW w:w="1736" w:type="dxa"/>
          </w:tcPr>
          <w:p w14:paraId="75F555A5" w14:textId="77777777" w:rsidR="00072EC3" w:rsidRPr="00060569" w:rsidRDefault="00072EC3" w:rsidP="00ED1A6D">
            <w:r w:rsidRPr="00060569">
              <w:t>Développement</w:t>
            </w:r>
          </w:p>
        </w:tc>
      </w:tr>
      <w:tr w:rsidR="00072EC3" w:rsidRPr="00060569" w14:paraId="2D4A770F" w14:textId="77777777" w:rsidTr="00824E74">
        <w:trPr>
          <w:jc w:val="center"/>
        </w:trPr>
        <w:tc>
          <w:tcPr>
            <w:tcW w:w="1483" w:type="dxa"/>
          </w:tcPr>
          <w:p w14:paraId="3A2847BD" w14:textId="77777777" w:rsidR="00072EC3" w:rsidRPr="00060569" w:rsidRDefault="00072EC3" w:rsidP="00ED1A6D">
            <w:r w:rsidRPr="00060569">
              <w:t>Interface Console</w:t>
            </w:r>
          </w:p>
        </w:tc>
        <w:tc>
          <w:tcPr>
            <w:tcW w:w="1736" w:type="dxa"/>
          </w:tcPr>
          <w:p w14:paraId="3654E7D7" w14:textId="77777777" w:rsidR="00072EC3" w:rsidRPr="00060569" w:rsidRDefault="00072EC3" w:rsidP="00ED1A6D">
            <w:r w:rsidRPr="00060569">
              <w:t>Mode 1 Joueur</w:t>
            </w:r>
          </w:p>
        </w:tc>
        <w:tc>
          <w:tcPr>
            <w:tcW w:w="1483" w:type="dxa"/>
          </w:tcPr>
          <w:p w14:paraId="724EF633" w14:textId="77777777" w:rsidR="00072EC3" w:rsidRPr="00060569" w:rsidRDefault="00072EC3" w:rsidP="00ED1A6D">
            <w:r w:rsidRPr="00060569">
              <w:t>Mode 2 Joueur</w:t>
            </w:r>
          </w:p>
        </w:tc>
        <w:tc>
          <w:tcPr>
            <w:tcW w:w="1736" w:type="dxa"/>
          </w:tcPr>
          <w:p w14:paraId="5A47ED39" w14:textId="77777777" w:rsidR="00072EC3" w:rsidRPr="00060569" w:rsidRDefault="00072EC3" w:rsidP="00ED1A6D">
            <w:r w:rsidRPr="00060569">
              <w:t>Site Web</w:t>
            </w:r>
          </w:p>
        </w:tc>
        <w:tc>
          <w:tcPr>
            <w:tcW w:w="1483" w:type="dxa"/>
          </w:tcPr>
          <w:p w14:paraId="146496BA" w14:textId="77777777" w:rsidR="00072EC3" w:rsidRPr="00060569" w:rsidRDefault="009C1BF6" w:rsidP="00ED1A6D">
            <w:r w:rsidRPr="00060569">
              <w:t>IA - Analyse</w:t>
            </w:r>
          </w:p>
        </w:tc>
        <w:tc>
          <w:tcPr>
            <w:tcW w:w="1736" w:type="dxa"/>
          </w:tcPr>
          <w:p w14:paraId="71F70A13" w14:textId="77777777" w:rsidR="00072EC3" w:rsidRPr="00060569" w:rsidRDefault="009C1BF6" w:rsidP="00ED1A6D">
            <w:r w:rsidRPr="00060569">
              <w:t>Review</w:t>
            </w:r>
          </w:p>
        </w:tc>
      </w:tr>
      <w:tr w:rsidR="00072EC3" w:rsidRPr="00060569" w14:paraId="169C3222" w14:textId="77777777" w:rsidTr="00824E74">
        <w:trPr>
          <w:jc w:val="center"/>
        </w:trPr>
        <w:tc>
          <w:tcPr>
            <w:tcW w:w="1483" w:type="dxa"/>
          </w:tcPr>
          <w:p w14:paraId="1CC6538B" w14:textId="77777777" w:rsidR="00072EC3" w:rsidRPr="00060569" w:rsidRDefault="00072EC3" w:rsidP="00ED1A6D">
            <w:r w:rsidRPr="00060569">
              <w:t>Moteur du Jeu</w:t>
            </w:r>
          </w:p>
        </w:tc>
        <w:tc>
          <w:tcPr>
            <w:tcW w:w="1736" w:type="dxa"/>
          </w:tcPr>
          <w:p w14:paraId="7F7FADD8" w14:textId="77777777" w:rsidR="00072EC3" w:rsidRPr="00060569" w:rsidRDefault="009C1BF6" w:rsidP="00ED1A6D">
            <w:r w:rsidRPr="00060569">
              <w:t>Moteur Console</w:t>
            </w:r>
          </w:p>
        </w:tc>
        <w:tc>
          <w:tcPr>
            <w:tcW w:w="1483" w:type="dxa"/>
          </w:tcPr>
          <w:p w14:paraId="603D3A11" w14:textId="77777777" w:rsidR="00072EC3" w:rsidRPr="00060569" w:rsidRDefault="009C1BF6" w:rsidP="00ED1A6D">
            <w:r w:rsidRPr="00060569">
              <w:t>IA - Analyse</w:t>
            </w:r>
          </w:p>
        </w:tc>
        <w:tc>
          <w:tcPr>
            <w:tcW w:w="1736" w:type="dxa"/>
          </w:tcPr>
          <w:p w14:paraId="27E98F18" w14:textId="77777777" w:rsidR="00072EC3" w:rsidRPr="00060569" w:rsidRDefault="009C1BF6" w:rsidP="00ED1A6D">
            <w:r w:rsidRPr="00060569">
              <w:t>Feature Review</w:t>
            </w:r>
          </w:p>
        </w:tc>
        <w:tc>
          <w:tcPr>
            <w:tcW w:w="1483" w:type="dxa"/>
          </w:tcPr>
          <w:p w14:paraId="46235B4B" w14:textId="77777777" w:rsidR="00072EC3" w:rsidRPr="00060569" w:rsidRDefault="00072EC3" w:rsidP="00ED1A6D"/>
        </w:tc>
        <w:tc>
          <w:tcPr>
            <w:tcW w:w="1736" w:type="dxa"/>
          </w:tcPr>
          <w:p w14:paraId="55722256" w14:textId="77777777" w:rsidR="00072EC3" w:rsidRPr="00060569" w:rsidRDefault="00072EC3" w:rsidP="00ED1A6D"/>
        </w:tc>
      </w:tr>
      <w:tr w:rsidR="00072EC3" w:rsidRPr="00060569" w14:paraId="1FACF5CD" w14:textId="77777777" w:rsidTr="00824E74">
        <w:trPr>
          <w:jc w:val="center"/>
        </w:trPr>
        <w:tc>
          <w:tcPr>
            <w:tcW w:w="1483" w:type="dxa"/>
          </w:tcPr>
          <w:p w14:paraId="013C039E" w14:textId="77777777" w:rsidR="00072EC3" w:rsidRPr="00060569" w:rsidRDefault="00072EC3" w:rsidP="00ED1A6D">
            <w:r w:rsidRPr="00060569">
              <w:t>Mode 1 Joueur</w:t>
            </w:r>
          </w:p>
        </w:tc>
        <w:tc>
          <w:tcPr>
            <w:tcW w:w="1736" w:type="dxa"/>
          </w:tcPr>
          <w:p w14:paraId="76637FE3" w14:textId="77777777" w:rsidR="00072EC3" w:rsidRPr="00060569" w:rsidRDefault="00072EC3" w:rsidP="00ED1A6D"/>
        </w:tc>
        <w:tc>
          <w:tcPr>
            <w:tcW w:w="1483" w:type="dxa"/>
          </w:tcPr>
          <w:p w14:paraId="622E3035" w14:textId="77777777" w:rsidR="00072EC3" w:rsidRPr="00060569" w:rsidRDefault="00072EC3" w:rsidP="00ED1A6D"/>
        </w:tc>
        <w:tc>
          <w:tcPr>
            <w:tcW w:w="1736" w:type="dxa"/>
          </w:tcPr>
          <w:p w14:paraId="20FC59AA" w14:textId="77777777" w:rsidR="00072EC3" w:rsidRPr="00060569" w:rsidRDefault="00072EC3" w:rsidP="00ED1A6D"/>
        </w:tc>
        <w:tc>
          <w:tcPr>
            <w:tcW w:w="1483" w:type="dxa"/>
          </w:tcPr>
          <w:p w14:paraId="0C08A4A1" w14:textId="77777777" w:rsidR="00072EC3" w:rsidRPr="00060569" w:rsidRDefault="00072EC3" w:rsidP="00ED1A6D"/>
        </w:tc>
        <w:tc>
          <w:tcPr>
            <w:tcW w:w="1736" w:type="dxa"/>
          </w:tcPr>
          <w:p w14:paraId="42A06E1C" w14:textId="77777777" w:rsidR="00072EC3" w:rsidRPr="00060569" w:rsidRDefault="00072EC3" w:rsidP="00ED1A6D"/>
        </w:tc>
      </w:tr>
    </w:tbl>
    <w:p w14:paraId="495E73D7" w14:textId="77777777" w:rsidR="00072EC3" w:rsidRPr="00060569" w:rsidRDefault="00072EC3" w:rsidP="00ED1A6D"/>
    <w:tbl>
      <w:tblPr>
        <w:tblStyle w:val="TableGrid"/>
        <w:tblW w:w="9657" w:type="dxa"/>
        <w:jc w:val="center"/>
        <w:tblLook w:val="04A0" w:firstRow="1" w:lastRow="0" w:firstColumn="1" w:lastColumn="0" w:noHBand="0" w:noVBand="1"/>
      </w:tblPr>
      <w:tblGrid>
        <w:gridCol w:w="1483"/>
        <w:gridCol w:w="1736"/>
        <w:gridCol w:w="1483"/>
        <w:gridCol w:w="1736"/>
        <w:gridCol w:w="1483"/>
        <w:gridCol w:w="1736"/>
      </w:tblGrid>
      <w:tr w:rsidR="009C1BF6" w:rsidRPr="00060569" w14:paraId="51028C9B" w14:textId="77777777" w:rsidTr="00824E74">
        <w:trPr>
          <w:jc w:val="center"/>
        </w:trPr>
        <w:tc>
          <w:tcPr>
            <w:tcW w:w="9657" w:type="dxa"/>
            <w:gridSpan w:val="6"/>
          </w:tcPr>
          <w:p w14:paraId="478EEC0D" w14:textId="77777777" w:rsidR="009C1BF6" w:rsidRPr="00060569" w:rsidRDefault="009C1BF6" w:rsidP="00ED1A6D">
            <w:r w:rsidRPr="00060569">
              <w:t>Hautier Julien</w:t>
            </w:r>
          </w:p>
        </w:tc>
      </w:tr>
      <w:tr w:rsidR="00072EC3" w:rsidRPr="00060569" w14:paraId="08452A31" w14:textId="77777777" w:rsidTr="00824E74">
        <w:trPr>
          <w:jc w:val="center"/>
        </w:trPr>
        <w:tc>
          <w:tcPr>
            <w:tcW w:w="3219" w:type="dxa"/>
            <w:gridSpan w:val="2"/>
          </w:tcPr>
          <w:p w14:paraId="69D90700" w14:textId="77777777" w:rsidR="00072EC3" w:rsidRPr="00060569" w:rsidRDefault="00072EC3" w:rsidP="00ED1A6D">
            <w:r w:rsidRPr="00060569">
              <w:t>Soutenance I</w:t>
            </w:r>
          </w:p>
        </w:tc>
        <w:tc>
          <w:tcPr>
            <w:tcW w:w="3219" w:type="dxa"/>
            <w:gridSpan w:val="2"/>
          </w:tcPr>
          <w:p w14:paraId="45EE6C08" w14:textId="77777777" w:rsidR="00072EC3" w:rsidRPr="00060569" w:rsidRDefault="00072EC3" w:rsidP="00ED1A6D">
            <w:r w:rsidRPr="00060569">
              <w:t>Soutenance II</w:t>
            </w:r>
          </w:p>
        </w:tc>
        <w:tc>
          <w:tcPr>
            <w:tcW w:w="3219" w:type="dxa"/>
            <w:gridSpan w:val="2"/>
          </w:tcPr>
          <w:p w14:paraId="66B3515C" w14:textId="77777777" w:rsidR="00072EC3" w:rsidRPr="00060569" w:rsidRDefault="00072EC3" w:rsidP="00ED1A6D">
            <w:r w:rsidRPr="00060569">
              <w:t>Soutenance III</w:t>
            </w:r>
          </w:p>
        </w:tc>
      </w:tr>
      <w:tr w:rsidR="00072EC3" w:rsidRPr="00060569" w14:paraId="15955130" w14:textId="77777777" w:rsidTr="00824E74">
        <w:trPr>
          <w:jc w:val="center"/>
        </w:trPr>
        <w:tc>
          <w:tcPr>
            <w:tcW w:w="1483" w:type="dxa"/>
          </w:tcPr>
          <w:p w14:paraId="60703F43" w14:textId="77777777" w:rsidR="00072EC3" w:rsidRPr="00060569" w:rsidRDefault="00072EC3" w:rsidP="00ED1A6D">
            <w:r w:rsidRPr="00060569">
              <w:t>Modélisation</w:t>
            </w:r>
          </w:p>
        </w:tc>
        <w:tc>
          <w:tcPr>
            <w:tcW w:w="1736" w:type="dxa"/>
          </w:tcPr>
          <w:p w14:paraId="4D37E6A6" w14:textId="77777777" w:rsidR="00072EC3" w:rsidRPr="00060569" w:rsidRDefault="00072EC3" w:rsidP="00ED1A6D">
            <w:r w:rsidRPr="00060569">
              <w:t>Développement</w:t>
            </w:r>
          </w:p>
        </w:tc>
        <w:tc>
          <w:tcPr>
            <w:tcW w:w="1483" w:type="dxa"/>
          </w:tcPr>
          <w:p w14:paraId="74984B10" w14:textId="77777777" w:rsidR="00072EC3" w:rsidRPr="00060569" w:rsidRDefault="00072EC3" w:rsidP="00ED1A6D">
            <w:r w:rsidRPr="00060569">
              <w:t>Modélisation</w:t>
            </w:r>
          </w:p>
        </w:tc>
        <w:tc>
          <w:tcPr>
            <w:tcW w:w="1736" w:type="dxa"/>
          </w:tcPr>
          <w:p w14:paraId="1184A013" w14:textId="77777777" w:rsidR="00072EC3" w:rsidRPr="00060569" w:rsidRDefault="00072EC3" w:rsidP="00ED1A6D">
            <w:r w:rsidRPr="00060569">
              <w:t>Développement</w:t>
            </w:r>
          </w:p>
        </w:tc>
        <w:tc>
          <w:tcPr>
            <w:tcW w:w="1483" w:type="dxa"/>
          </w:tcPr>
          <w:p w14:paraId="27FDA4BD" w14:textId="77777777" w:rsidR="00072EC3" w:rsidRPr="00060569" w:rsidRDefault="00072EC3" w:rsidP="00ED1A6D">
            <w:r w:rsidRPr="00060569">
              <w:t>Modélisation</w:t>
            </w:r>
          </w:p>
        </w:tc>
        <w:tc>
          <w:tcPr>
            <w:tcW w:w="1736" w:type="dxa"/>
          </w:tcPr>
          <w:p w14:paraId="48A5A41A" w14:textId="77777777" w:rsidR="00072EC3" w:rsidRPr="00060569" w:rsidRDefault="00072EC3" w:rsidP="00ED1A6D">
            <w:r w:rsidRPr="00060569">
              <w:t>Développement</w:t>
            </w:r>
          </w:p>
        </w:tc>
      </w:tr>
      <w:tr w:rsidR="00072EC3" w:rsidRPr="00060569" w14:paraId="53B25F4A" w14:textId="77777777" w:rsidTr="00824E74">
        <w:trPr>
          <w:jc w:val="center"/>
        </w:trPr>
        <w:tc>
          <w:tcPr>
            <w:tcW w:w="1483" w:type="dxa"/>
          </w:tcPr>
          <w:p w14:paraId="1C586CD1" w14:textId="77777777" w:rsidR="00072EC3" w:rsidRPr="00060569" w:rsidRDefault="009C1BF6" w:rsidP="00ED1A6D">
            <w:r w:rsidRPr="00060569">
              <w:t>Echiquier</w:t>
            </w:r>
          </w:p>
        </w:tc>
        <w:tc>
          <w:tcPr>
            <w:tcW w:w="1736" w:type="dxa"/>
          </w:tcPr>
          <w:p w14:paraId="07534141" w14:textId="77777777" w:rsidR="00072EC3" w:rsidRPr="00060569" w:rsidRDefault="009C1BF6" w:rsidP="00ED1A6D">
            <w:r w:rsidRPr="00060569">
              <w:t>Echiquier</w:t>
            </w:r>
          </w:p>
        </w:tc>
        <w:tc>
          <w:tcPr>
            <w:tcW w:w="1483" w:type="dxa"/>
          </w:tcPr>
          <w:p w14:paraId="1FFB1E5A" w14:textId="77777777" w:rsidR="00072EC3" w:rsidRPr="00060569" w:rsidRDefault="009C1BF6" w:rsidP="00ED1A6D">
            <w:r w:rsidRPr="00060569">
              <w:t>IA - Recherche</w:t>
            </w:r>
          </w:p>
        </w:tc>
        <w:tc>
          <w:tcPr>
            <w:tcW w:w="1736" w:type="dxa"/>
          </w:tcPr>
          <w:p w14:paraId="7FC81DF6" w14:textId="77777777" w:rsidR="00072EC3" w:rsidRPr="00060569" w:rsidRDefault="009C1BF6" w:rsidP="00ED1A6D">
            <w:r w:rsidRPr="00060569">
              <w:t>Inf° Console</w:t>
            </w:r>
          </w:p>
        </w:tc>
        <w:tc>
          <w:tcPr>
            <w:tcW w:w="1483" w:type="dxa"/>
          </w:tcPr>
          <w:p w14:paraId="3B325A35" w14:textId="77777777" w:rsidR="00072EC3" w:rsidRPr="00060569" w:rsidRDefault="009C1BF6" w:rsidP="00ED1A6D">
            <w:r w:rsidRPr="00060569">
              <w:t>IA - Recherche</w:t>
            </w:r>
          </w:p>
        </w:tc>
        <w:tc>
          <w:tcPr>
            <w:tcW w:w="1736" w:type="dxa"/>
          </w:tcPr>
          <w:p w14:paraId="15BB7634" w14:textId="77777777" w:rsidR="00072EC3" w:rsidRPr="00060569" w:rsidRDefault="009C1BF6" w:rsidP="00ED1A6D">
            <w:r w:rsidRPr="00060569">
              <w:t>Site Web</w:t>
            </w:r>
          </w:p>
        </w:tc>
      </w:tr>
      <w:tr w:rsidR="00072EC3" w:rsidRPr="00060569" w14:paraId="6E761B1E" w14:textId="77777777" w:rsidTr="00824E74">
        <w:trPr>
          <w:jc w:val="center"/>
        </w:trPr>
        <w:tc>
          <w:tcPr>
            <w:tcW w:w="1483" w:type="dxa"/>
          </w:tcPr>
          <w:p w14:paraId="7CFE6EC6" w14:textId="77777777" w:rsidR="00072EC3" w:rsidRPr="00060569" w:rsidRDefault="009C1BF6" w:rsidP="00ED1A6D">
            <w:r w:rsidRPr="00060569">
              <w:t>Pièces</w:t>
            </w:r>
          </w:p>
        </w:tc>
        <w:tc>
          <w:tcPr>
            <w:tcW w:w="1736" w:type="dxa"/>
          </w:tcPr>
          <w:p w14:paraId="47EC9A6A" w14:textId="77777777" w:rsidR="00072EC3" w:rsidRPr="00060569" w:rsidRDefault="009C1BF6" w:rsidP="00ED1A6D">
            <w:r w:rsidRPr="00060569">
              <w:t>Pièces</w:t>
            </w:r>
          </w:p>
        </w:tc>
        <w:tc>
          <w:tcPr>
            <w:tcW w:w="1483" w:type="dxa"/>
          </w:tcPr>
          <w:p w14:paraId="5AECB158" w14:textId="77777777" w:rsidR="00072EC3" w:rsidRPr="00060569" w:rsidRDefault="00072EC3" w:rsidP="00ED1A6D"/>
        </w:tc>
        <w:tc>
          <w:tcPr>
            <w:tcW w:w="1736" w:type="dxa"/>
          </w:tcPr>
          <w:p w14:paraId="455C58D5" w14:textId="77777777" w:rsidR="00072EC3" w:rsidRPr="00060569" w:rsidRDefault="00072EC3" w:rsidP="00ED1A6D"/>
        </w:tc>
        <w:tc>
          <w:tcPr>
            <w:tcW w:w="1483" w:type="dxa"/>
          </w:tcPr>
          <w:p w14:paraId="02C8B162" w14:textId="77777777" w:rsidR="00072EC3" w:rsidRPr="00060569" w:rsidRDefault="00072EC3" w:rsidP="00ED1A6D"/>
        </w:tc>
        <w:tc>
          <w:tcPr>
            <w:tcW w:w="1736" w:type="dxa"/>
          </w:tcPr>
          <w:p w14:paraId="6849B372" w14:textId="77777777" w:rsidR="00072EC3" w:rsidRPr="00060569" w:rsidRDefault="00072EC3" w:rsidP="00ED1A6D"/>
        </w:tc>
      </w:tr>
    </w:tbl>
    <w:p w14:paraId="43FB44A9" w14:textId="77777777" w:rsidR="00072EC3" w:rsidRPr="00060569" w:rsidRDefault="00072EC3" w:rsidP="00ED1A6D"/>
    <w:tbl>
      <w:tblPr>
        <w:tblStyle w:val="TableGrid"/>
        <w:tblW w:w="9750" w:type="dxa"/>
        <w:jc w:val="center"/>
        <w:tblLook w:val="04A0" w:firstRow="1" w:lastRow="0" w:firstColumn="1" w:lastColumn="0" w:noHBand="0" w:noVBand="1"/>
      </w:tblPr>
      <w:tblGrid>
        <w:gridCol w:w="1576"/>
        <w:gridCol w:w="1736"/>
        <w:gridCol w:w="1483"/>
        <w:gridCol w:w="1736"/>
        <w:gridCol w:w="1483"/>
        <w:gridCol w:w="1736"/>
      </w:tblGrid>
      <w:tr w:rsidR="009C1BF6" w:rsidRPr="00060569" w14:paraId="3F8ED2EF" w14:textId="77777777" w:rsidTr="00824E74">
        <w:trPr>
          <w:jc w:val="center"/>
        </w:trPr>
        <w:tc>
          <w:tcPr>
            <w:tcW w:w="9750" w:type="dxa"/>
            <w:gridSpan w:val="6"/>
          </w:tcPr>
          <w:p w14:paraId="1985DD7D" w14:textId="77777777" w:rsidR="009C1BF6" w:rsidRPr="00060569" w:rsidRDefault="009C1BF6" w:rsidP="00ED1A6D">
            <w:r w:rsidRPr="00060569">
              <w:t>Gravaillac Jean-Charles</w:t>
            </w:r>
          </w:p>
        </w:tc>
      </w:tr>
      <w:tr w:rsidR="00072EC3" w:rsidRPr="00060569" w14:paraId="7E84783A" w14:textId="77777777" w:rsidTr="00824E74">
        <w:trPr>
          <w:jc w:val="center"/>
        </w:trPr>
        <w:tc>
          <w:tcPr>
            <w:tcW w:w="3312" w:type="dxa"/>
            <w:gridSpan w:val="2"/>
          </w:tcPr>
          <w:p w14:paraId="653F0273" w14:textId="77777777" w:rsidR="00072EC3" w:rsidRPr="00060569" w:rsidRDefault="00072EC3" w:rsidP="00ED1A6D">
            <w:r w:rsidRPr="00060569">
              <w:t>Soutenance I</w:t>
            </w:r>
          </w:p>
        </w:tc>
        <w:tc>
          <w:tcPr>
            <w:tcW w:w="3219" w:type="dxa"/>
            <w:gridSpan w:val="2"/>
          </w:tcPr>
          <w:p w14:paraId="3D4DD7A2" w14:textId="77777777" w:rsidR="00072EC3" w:rsidRPr="00060569" w:rsidRDefault="00072EC3" w:rsidP="00ED1A6D">
            <w:r w:rsidRPr="00060569">
              <w:t>Soutenance II</w:t>
            </w:r>
          </w:p>
        </w:tc>
        <w:tc>
          <w:tcPr>
            <w:tcW w:w="3219" w:type="dxa"/>
            <w:gridSpan w:val="2"/>
          </w:tcPr>
          <w:p w14:paraId="6E56443B" w14:textId="77777777" w:rsidR="00072EC3" w:rsidRPr="00060569" w:rsidRDefault="00072EC3" w:rsidP="00ED1A6D">
            <w:r w:rsidRPr="00060569">
              <w:t>Soutenance III</w:t>
            </w:r>
          </w:p>
        </w:tc>
      </w:tr>
      <w:tr w:rsidR="00072EC3" w:rsidRPr="00060569" w14:paraId="65F13E99" w14:textId="77777777" w:rsidTr="00824E74">
        <w:trPr>
          <w:jc w:val="center"/>
        </w:trPr>
        <w:tc>
          <w:tcPr>
            <w:tcW w:w="1576" w:type="dxa"/>
          </w:tcPr>
          <w:p w14:paraId="3B053F62" w14:textId="77777777" w:rsidR="00072EC3" w:rsidRPr="00060569" w:rsidRDefault="00072EC3" w:rsidP="00ED1A6D">
            <w:r w:rsidRPr="00060569">
              <w:t>Modélisation</w:t>
            </w:r>
          </w:p>
        </w:tc>
        <w:tc>
          <w:tcPr>
            <w:tcW w:w="1736" w:type="dxa"/>
          </w:tcPr>
          <w:p w14:paraId="535D653F" w14:textId="77777777" w:rsidR="00072EC3" w:rsidRPr="00060569" w:rsidRDefault="00072EC3" w:rsidP="00ED1A6D">
            <w:r w:rsidRPr="00060569">
              <w:t>Développement</w:t>
            </w:r>
          </w:p>
        </w:tc>
        <w:tc>
          <w:tcPr>
            <w:tcW w:w="1483" w:type="dxa"/>
          </w:tcPr>
          <w:p w14:paraId="41020923" w14:textId="77777777" w:rsidR="00072EC3" w:rsidRPr="00060569" w:rsidRDefault="00072EC3" w:rsidP="00ED1A6D">
            <w:r w:rsidRPr="00060569">
              <w:t>Modélisation</w:t>
            </w:r>
          </w:p>
        </w:tc>
        <w:tc>
          <w:tcPr>
            <w:tcW w:w="1736" w:type="dxa"/>
          </w:tcPr>
          <w:p w14:paraId="06256919" w14:textId="77777777" w:rsidR="00072EC3" w:rsidRPr="00060569" w:rsidRDefault="00072EC3" w:rsidP="00ED1A6D">
            <w:r w:rsidRPr="00060569">
              <w:t>Développement</w:t>
            </w:r>
          </w:p>
        </w:tc>
        <w:tc>
          <w:tcPr>
            <w:tcW w:w="1483" w:type="dxa"/>
          </w:tcPr>
          <w:p w14:paraId="643D8E57" w14:textId="77777777" w:rsidR="00072EC3" w:rsidRPr="00060569" w:rsidRDefault="00072EC3" w:rsidP="00ED1A6D">
            <w:r w:rsidRPr="00060569">
              <w:t>Modélisation</w:t>
            </w:r>
          </w:p>
        </w:tc>
        <w:tc>
          <w:tcPr>
            <w:tcW w:w="1736" w:type="dxa"/>
          </w:tcPr>
          <w:p w14:paraId="288A8A88" w14:textId="77777777" w:rsidR="00072EC3" w:rsidRPr="00060569" w:rsidRDefault="00072EC3" w:rsidP="00ED1A6D">
            <w:r w:rsidRPr="00060569">
              <w:t>Développement</w:t>
            </w:r>
          </w:p>
        </w:tc>
      </w:tr>
      <w:tr w:rsidR="00072EC3" w:rsidRPr="00060569" w14:paraId="5984D2CE" w14:textId="77777777" w:rsidTr="00824E74">
        <w:trPr>
          <w:jc w:val="center"/>
        </w:trPr>
        <w:tc>
          <w:tcPr>
            <w:tcW w:w="1576" w:type="dxa"/>
          </w:tcPr>
          <w:p w14:paraId="72FB6073" w14:textId="77777777" w:rsidR="00072EC3" w:rsidRPr="00060569" w:rsidRDefault="009C1BF6" w:rsidP="00ED1A6D">
            <w:r w:rsidRPr="00060569">
              <w:t>Site Web</w:t>
            </w:r>
          </w:p>
        </w:tc>
        <w:tc>
          <w:tcPr>
            <w:tcW w:w="1736" w:type="dxa"/>
          </w:tcPr>
          <w:p w14:paraId="30B0190F" w14:textId="77777777" w:rsidR="00072EC3" w:rsidRPr="00060569" w:rsidRDefault="009C1BF6" w:rsidP="00ED1A6D">
            <w:r w:rsidRPr="00060569">
              <w:t>Règles</w:t>
            </w:r>
          </w:p>
        </w:tc>
        <w:tc>
          <w:tcPr>
            <w:tcW w:w="1483" w:type="dxa"/>
          </w:tcPr>
          <w:p w14:paraId="6EBE22E6" w14:textId="77777777" w:rsidR="00072EC3" w:rsidRPr="00060569" w:rsidRDefault="009C1BF6" w:rsidP="00ED1A6D">
            <w:r w:rsidRPr="00060569">
              <w:t>IA - Evaluation</w:t>
            </w:r>
          </w:p>
        </w:tc>
        <w:tc>
          <w:tcPr>
            <w:tcW w:w="1736" w:type="dxa"/>
          </w:tcPr>
          <w:p w14:paraId="0F4DB237" w14:textId="77777777" w:rsidR="00072EC3" w:rsidRPr="00060569" w:rsidRDefault="009C1BF6" w:rsidP="00ED1A6D">
            <w:r w:rsidRPr="00060569">
              <w:t>Mode 2 Joueurs</w:t>
            </w:r>
          </w:p>
        </w:tc>
        <w:tc>
          <w:tcPr>
            <w:tcW w:w="1483" w:type="dxa"/>
          </w:tcPr>
          <w:p w14:paraId="32BAA7BF" w14:textId="77777777" w:rsidR="00072EC3" w:rsidRPr="00060569" w:rsidRDefault="009C1BF6" w:rsidP="00ED1A6D">
            <w:r w:rsidRPr="00060569">
              <w:t>IA - Evaluation</w:t>
            </w:r>
          </w:p>
        </w:tc>
        <w:tc>
          <w:tcPr>
            <w:tcW w:w="1736" w:type="dxa"/>
          </w:tcPr>
          <w:p w14:paraId="3DC213F7" w14:textId="77777777" w:rsidR="00072EC3" w:rsidRPr="00060569" w:rsidRDefault="009C1BF6" w:rsidP="00ED1A6D">
            <w:r w:rsidRPr="00060569">
              <w:t>IHM</w:t>
            </w:r>
          </w:p>
        </w:tc>
      </w:tr>
      <w:tr w:rsidR="00072EC3" w:rsidRPr="00060569" w14:paraId="11B8532E" w14:textId="77777777" w:rsidTr="00824E74">
        <w:trPr>
          <w:jc w:val="center"/>
        </w:trPr>
        <w:tc>
          <w:tcPr>
            <w:tcW w:w="1576" w:type="dxa"/>
          </w:tcPr>
          <w:p w14:paraId="57980E23" w14:textId="77777777" w:rsidR="00072EC3" w:rsidRPr="00060569" w:rsidRDefault="009C1BF6" w:rsidP="00ED1A6D">
            <w:r w:rsidRPr="00060569">
              <w:t>Règles</w:t>
            </w:r>
          </w:p>
        </w:tc>
        <w:tc>
          <w:tcPr>
            <w:tcW w:w="1736" w:type="dxa"/>
          </w:tcPr>
          <w:p w14:paraId="7F6344BB" w14:textId="77777777" w:rsidR="00072EC3" w:rsidRPr="00060569" w:rsidRDefault="009C1BF6" w:rsidP="00ED1A6D">
            <w:r w:rsidRPr="00060569">
              <w:t>Déplacement</w:t>
            </w:r>
          </w:p>
        </w:tc>
        <w:tc>
          <w:tcPr>
            <w:tcW w:w="1483" w:type="dxa"/>
          </w:tcPr>
          <w:p w14:paraId="1E50A8FB" w14:textId="77777777" w:rsidR="00072EC3" w:rsidRPr="00060569" w:rsidRDefault="00072EC3" w:rsidP="00ED1A6D"/>
        </w:tc>
        <w:tc>
          <w:tcPr>
            <w:tcW w:w="1736" w:type="dxa"/>
          </w:tcPr>
          <w:p w14:paraId="176F6028" w14:textId="77777777" w:rsidR="00072EC3" w:rsidRPr="00060569" w:rsidRDefault="00072EC3" w:rsidP="00ED1A6D"/>
        </w:tc>
        <w:tc>
          <w:tcPr>
            <w:tcW w:w="1483" w:type="dxa"/>
          </w:tcPr>
          <w:p w14:paraId="26C89023" w14:textId="77777777" w:rsidR="00072EC3" w:rsidRPr="00060569" w:rsidRDefault="00072EC3" w:rsidP="00ED1A6D"/>
        </w:tc>
        <w:tc>
          <w:tcPr>
            <w:tcW w:w="1736" w:type="dxa"/>
          </w:tcPr>
          <w:p w14:paraId="774E4BA1" w14:textId="77777777" w:rsidR="00072EC3" w:rsidRPr="00060569" w:rsidRDefault="00072EC3" w:rsidP="00ED1A6D"/>
        </w:tc>
      </w:tr>
      <w:tr w:rsidR="00072EC3" w:rsidRPr="00060569" w14:paraId="6DDDD7EA" w14:textId="77777777" w:rsidTr="00824E74">
        <w:trPr>
          <w:jc w:val="center"/>
        </w:trPr>
        <w:tc>
          <w:tcPr>
            <w:tcW w:w="1576" w:type="dxa"/>
          </w:tcPr>
          <w:p w14:paraId="675BD091" w14:textId="77777777" w:rsidR="00072EC3" w:rsidRPr="00060569" w:rsidRDefault="009C1BF6" w:rsidP="00ED1A6D">
            <w:r w:rsidRPr="00060569">
              <w:t>Déplacements</w:t>
            </w:r>
          </w:p>
        </w:tc>
        <w:tc>
          <w:tcPr>
            <w:tcW w:w="1736" w:type="dxa"/>
          </w:tcPr>
          <w:p w14:paraId="485D481B" w14:textId="77777777" w:rsidR="00072EC3" w:rsidRPr="00060569" w:rsidRDefault="00072EC3" w:rsidP="00ED1A6D"/>
        </w:tc>
        <w:tc>
          <w:tcPr>
            <w:tcW w:w="1483" w:type="dxa"/>
          </w:tcPr>
          <w:p w14:paraId="3DA41032" w14:textId="77777777" w:rsidR="00072EC3" w:rsidRPr="00060569" w:rsidRDefault="00072EC3" w:rsidP="00ED1A6D"/>
        </w:tc>
        <w:tc>
          <w:tcPr>
            <w:tcW w:w="1736" w:type="dxa"/>
          </w:tcPr>
          <w:p w14:paraId="5A0E2694" w14:textId="77777777" w:rsidR="00072EC3" w:rsidRPr="00060569" w:rsidRDefault="00072EC3" w:rsidP="00ED1A6D"/>
        </w:tc>
        <w:tc>
          <w:tcPr>
            <w:tcW w:w="1483" w:type="dxa"/>
          </w:tcPr>
          <w:p w14:paraId="6BEAE27D" w14:textId="77777777" w:rsidR="00072EC3" w:rsidRPr="00060569" w:rsidRDefault="00072EC3" w:rsidP="00ED1A6D"/>
        </w:tc>
        <w:tc>
          <w:tcPr>
            <w:tcW w:w="1736" w:type="dxa"/>
          </w:tcPr>
          <w:p w14:paraId="2CFFD6BD" w14:textId="77777777" w:rsidR="00072EC3" w:rsidRPr="00060569" w:rsidRDefault="00072EC3" w:rsidP="00ED1A6D"/>
        </w:tc>
      </w:tr>
    </w:tbl>
    <w:p w14:paraId="72B1223E" w14:textId="77777777" w:rsidR="00072EC3" w:rsidRPr="00060569" w:rsidRDefault="00072EC3" w:rsidP="00ED1A6D"/>
    <w:p w14:paraId="107B96A4" w14:textId="77777777" w:rsidR="009C1BF6" w:rsidRPr="00060569" w:rsidRDefault="009C1BF6" w:rsidP="00ED1A6D"/>
    <w:p w14:paraId="762104AE" w14:textId="08516ED2" w:rsidR="002E39B1" w:rsidRPr="00060569" w:rsidRDefault="009C1BF6" w:rsidP="00ED1A6D">
      <w:r w:rsidRPr="00060569">
        <w:t>Conjointement à cette répartition le groupe travaillera ensemble à la résolution de l’évaluation du plateau, de la modélisation et du développement de la recherche et de l’analyse du meilleur coup.</w:t>
      </w:r>
    </w:p>
    <w:p w14:paraId="6BBD8803" w14:textId="2F3A1D94" w:rsidR="002E39B1" w:rsidRPr="00060569" w:rsidRDefault="002E39B1" w:rsidP="00060569">
      <w:pPr>
        <w:pStyle w:val="Heading3"/>
      </w:pPr>
      <w:bookmarkStart w:id="31" w:name="_Toc470467757"/>
      <w:bookmarkStart w:id="32" w:name="_Toc483905858"/>
      <w:r w:rsidRPr="00060569">
        <w:lastRenderedPageBreak/>
        <w:t>Diagramme de PERT</w:t>
      </w:r>
      <w:bookmarkEnd w:id="31"/>
      <w:bookmarkEnd w:id="32"/>
    </w:p>
    <w:p w14:paraId="6117BE38" w14:textId="77777777" w:rsidR="00DE7ACD" w:rsidRPr="00060569" w:rsidRDefault="00DE7ACD" w:rsidP="002E39B1">
      <w:pPr>
        <w:pStyle w:val="ListParagraph"/>
        <w:spacing w:line="252" w:lineRule="auto"/>
        <w:ind w:left="0"/>
        <w:jc w:val="both"/>
      </w:pPr>
    </w:p>
    <w:p w14:paraId="66E9502B" w14:textId="77777777" w:rsidR="002E39B1" w:rsidRPr="00060569" w:rsidRDefault="002E39B1" w:rsidP="002E39B1">
      <w:pPr>
        <w:pStyle w:val="ListParagraph"/>
        <w:spacing w:line="252" w:lineRule="auto"/>
        <w:ind w:left="0"/>
        <w:jc w:val="both"/>
      </w:pPr>
    </w:p>
    <w:p w14:paraId="1FB57C0E" w14:textId="481AE6EE" w:rsidR="002E39B1" w:rsidRPr="00060569" w:rsidRDefault="002E39B1" w:rsidP="002E39B1">
      <w:pPr>
        <w:pStyle w:val="ListParagraph"/>
        <w:spacing w:line="252" w:lineRule="auto"/>
        <w:ind w:left="0"/>
        <w:jc w:val="both"/>
      </w:pPr>
    </w:p>
    <w:p w14:paraId="1064F749" w14:textId="65AD01BD" w:rsidR="002E39B1" w:rsidRPr="00060569" w:rsidRDefault="002E39B1" w:rsidP="002E39B1">
      <w:pPr>
        <w:pStyle w:val="ListParagraph"/>
        <w:spacing w:line="252" w:lineRule="auto"/>
        <w:ind w:left="0"/>
        <w:jc w:val="both"/>
      </w:pPr>
    </w:p>
    <w:p w14:paraId="0C6F68F7" w14:textId="49DBB1EE" w:rsidR="002E39B1" w:rsidRPr="00060569" w:rsidRDefault="002E39B1" w:rsidP="002E39B1">
      <w:pPr>
        <w:pStyle w:val="ListParagraph"/>
        <w:spacing w:line="252" w:lineRule="auto"/>
        <w:ind w:left="0"/>
        <w:jc w:val="both"/>
      </w:pPr>
    </w:p>
    <w:p w14:paraId="291A7D1C" w14:textId="68324347" w:rsidR="002E39B1" w:rsidRPr="00060569" w:rsidRDefault="002E39B1" w:rsidP="002E39B1">
      <w:pPr>
        <w:pStyle w:val="ListParagraph"/>
        <w:spacing w:line="252" w:lineRule="auto"/>
        <w:ind w:left="0"/>
        <w:jc w:val="both"/>
      </w:pPr>
    </w:p>
    <w:p w14:paraId="783E698B" w14:textId="4B1A1C6A" w:rsidR="002E39B1" w:rsidRPr="00060569" w:rsidRDefault="00824E74" w:rsidP="002E39B1">
      <w:pPr>
        <w:pStyle w:val="ListParagraph"/>
        <w:spacing w:line="252" w:lineRule="auto"/>
        <w:ind w:left="0"/>
        <w:jc w:val="both"/>
      </w:pPr>
      <w:r w:rsidRPr="00060569">
        <w:rPr>
          <w:noProof/>
          <w:lang w:eastAsia="en-GB"/>
        </w:rPr>
        <w:drawing>
          <wp:anchor distT="0" distB="0" distL="114300" distR="114300" simplePos="0" relativeHeight="251666432" behindDoc="0" locked="0" layoutInCell="1" allowOverlap="1" wp14:anchorId="254913B4" wp14:editId="3532BAA9">
            <wp:simplePos x="0" y="0"/>
            <wp:positionH relativeFrom="margin">
              <wp:posOffset>-1391920</wp:posOffset>
            </wp:positionH>
            <wp:positionV relativeFrom="margin">
              <wp:posOffset>2086610</wp:posOffset>
            </wp:positionV>
            <wp:extent cx="8585200" cy="4872355"/>
            <wp:effectExtent l="2222" t="0" r="2223" b="2222"/>
            <wp:wrapSquare wrapText="bothSides"/>
            <wp:docPr id="10" name="Picture 10" descr="../Desktop/Screen%20Shot%202017-01-08%20at%20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08%20at%2016.06.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585200" cy="487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63F98D" w14:textId="0FB20A3D" w:rsidR="002E39B1" w:rsidRPr="00060569" w:rsidRDefault="002E39B1" w:rsidP="002E39B1">
      <w:pPr>
        <w:pStyle w:val="ListParagraph"/>
        <w:spacing w:line="252" w:lineRule="auto"/>
        <w:ind w:left="0"/>
        <w:jc w:val="both"/>
      </w:pPr>
    </w:p>
    <w:p w14:paraId="4F695A08" w14:textId="6CAC2CCA" w:rsidR="002E39B1" w:rsidRPr="00060569" w:rsidRDefault="002E39B1" w:rsidP="002E39B1">
      <w:pPr>
        <w:pStyle w:val="ListParagraph"/>
        <w:spacing w:line="252" w:lineRule="auto"/>
        <w:ind w:left="0"/>
        <w:jc w:val="both"/>
      </w:pPr>
    </w:p>
    <w:p w14:paraId="17AFCD82" w14:textId="4858CB36" w:rsidR="002E39B1" w:rsidRPr="00060569" w:rsidRDefault="002E39B1" w:rsidP="002E39B1">
      <w:pPr>
        <w:pStyle w:val="ListParagraph"/>
        <w:spacing w:line="252" w:lineRule="auto"/>
        <w:ind w:left="0"/>
        <w:jc w:val="both"/>
      </w:pPr>
    </w:p>
    <w:p w14:paraId="4E6BBD95" w14:textId="787D87B3" w:rsidR="002E39B1" w:rsidRPr="00060569" w:rsidRDefault="002E39B1" w:rsidP="002E39B1">
      <w:pPr>
        <w:pStyle w:val="ListParagraph"/>
        <w:spacing w:line="252" w:lineRule="auto"/>
        <w:ind w:left="0"/>
        <w:jc w:val="both"/>
      </w:pPr>
    </w:p>
    <w:p w14:paraId="1654D04D" w14:textId="18CDE01A" w:rsidR="002E39B1" w:rsidRPr="00060569" w:rsidRDefault="002E39B1" w:rsidP="002E39B1">
      <w:pPr>
        <w:pStyle w:val="ListParagraph"/>
        <w:spacing w:line="252" w:lineRule="auto"/>
        <w:ind w:left="0"/>
        <w:jc w:val="both"/>
      </w:pPr>
    </w:p>
    <w:p w14:paraId="4EC7E546" w14:textId="77777777" w:rsidR="002E39B1" w:rsidRPr="00060569" w:rsidRDefault="002E39B1" w:rsidP="002E39B1">
      <w:pPr>
        <w:pStyle w:val="ListParagraph"/>
        <w:spacing w:line="252" w:lineRule="auto"/>
        <w:ind w:left="0"/>
        <w:jc w:val="both"/>
      </w:pPr>
    </w:p>
    <w:p w14:paraId="65B39D52" w14:textId="77777777" w:rsidR="002E39B1" w:rsidRPr="00060569" w:rsidRDefault="002E39B1" w:rsidP="002E39B1">
      <w:pPr>
        <w:pStyle w:val="ListParagraph"/>
        <w:spacing w:line="252" w:lineRule="auto"/>
        <w:ind w:left="0"/>
        <w:jc w:val="both"/>
      </w:pPr>
    </w:p>
    <w:p w14:paraId="36A74C66" w14:textId="77777777" w:rsidR="002E39B1" w:rsidRPr="00060569" w:rsidRDefault="002E39B1" w:rsidP="002E39B1">
      <w:pPr>
        <w:pStyle w:val="ListParagraph"/>
        <w:spacing w:line="252" w:lineRule="auto"/>
        <w:ind w:left="0"/>
        <w:jc w:val="both"/>
      </w:pPr>
    </w:p>
    <w:p w14:paraId="4B2AB753" w14:textId="77777777" w:rsidR="002E39B1" w:rsidRPr="00060569" w:rsidRDefault="002E39B1" w:rsidP="002E39B1">
      <w:pPr>
        <w:pStyle w:val="ListParagraph"/>
        <w:spacing w:line="252" w:lineRule="auto"/>
        <w:ind w:left="0"/>
        <w:jc w:val="both"/>
      </w:pPr>
    </w:p>
    <w:p w14:paraId="40C7D5ED" w14:textId="77777777" w:rsidR="002E39B1" w:rsidRPr="00060569" w:rsidRDefault="002E39B1" w:rsidP="002E39B1">
      <w:pPr>
        <w:pStyle w:val="ListParagraph"/>
        <w:spacing w:line="252" w:lineRule="auto"/>
        <w:ind w:left="0"/>
        <w:jc w:val="both"/>
      </w:pPr>
    </w:p>
    <w:p w14:paraId="4D66B8B8" w14:textId="77777777" w:rsidR="002E39B1" w:rsidRPr="00060569" w:rsidRDefault="002E39B1" w:rsidP="002E39B1">
      <w:pPr>
        <w:pStyle w:val="ListParagraph"/>
        <w:spacing w:line="252" w:lineRule="auto"/>
        <w:ind w:left="0"/>
        <w:jc w:val="both"/>
      </w:pPr>
    </w:p>
    <w:p w14:paraId="78C93997" w14:textId="77777777" w:rsidR="002E39B1" w:rsidRPr="00060569" w:rsidRDefault="002E39B1" w:rsidP="002E39B1">
      <w:pPr>
        <w:pStyle w:val="ListParagraph"/>
        <w:spacing w:line="252" w:lineRule="auto"/>
        <w:ind w:left="0"/>
        <w:jc w:val="both"/>
      </w:pPr>
    </w:p>
    <w:p w14:paraId="5AB35263" w14:textId="77777777" w:rsidR="002E39B1" w:rsidRPr="00060569" w:rsidRDefault="002E39B1" w:rsidP="002E39B1">
      <w:pPr>
        <w:pStyle w:val="ListParagraph"/>
        <w:spacing w:line="252" w:lineRule="auto"/>
        <w:ind w:left="0"/>
        <w:jc w:val="both"/>
      </w:pPr>
    </w:p>
    <w:p w14:paraId="2C6C759C" w14:textId="77777777" w:rsidR="002E39B1" w:rsidRPr="00060569" w:rsidRDefault="002E39B1" w:rsidP="002E39B1">
      <w:pPr>
        <w:pStyle w:val="ListParagraph"/>
        <w:spacing w:line="252" w:lineRule="auto"/>
        <w:ind w:left="0"/>
        <w:jc w:val="both"/>
      </w:pPr>
    </w:p>
    <w:p w14:paraId="57E8ACC0" w14:textId="77777777" w:rsidR="002E39B1" w:rsidRPr="00060569" w:rsidRDefault="002E39B1" w:rsidP="002E39B1">
      <w:pPr>
        <w:pStyle w:val="ListParagraph"/>
        <w:spacing w:line="252" w:lineRule="auto"/>
        <w:ind w:left="0"/>
        <w:jc w:val="both"/>
      </w:pPr>
    </w:p>
    <w:p w14:paraId="14381BBE" w14:textId="77777777" w:rsidR="002E39B1" w:rsidRPr="00060569" w:rsidRDefault="002E39B1" w:rsidP="002E39B1">
      <w:pPr>
        <w:pStyle w:val="ListParagraph"/>
        <w:spacing w:line="252" w:lineRule="auto"/>
        <w:ind w:left="0"/>
        <w:jc w:val="both"/>
      </w:pPr>
    </w:p>
    <w:p w14:paraId="478D0145" w14:textId="77777777" w:rsidR="002E39B1" w:rsidRPr="00060569" w:rsidRDefault="002E39B1" w:rsidP="002E39B1">
      <w:pPr>
        <w:pStyle w:val="ListParagraph"/>
        <w:spacing w:line="252" w:lineRule="auto"/>
        <w:ind w:left="0"/>
        <w:jc w:val="both"/>
      </w:pPr>
    </w:p>
    <w:p w14:paraId="07768538" w14:textId="77777777" w:rsidR="002E39B1" w:rsidRPr="00060569" w:rsidRDefault="002E39B1" w:rsidP="002E39B1">
      <w:pPr>
        <w:pStyle w:val="ListParagraph"/>
        <w:spacing w:line="252" w:lineRule="auto"/>
        <w:ind w:left="0"/>
        <w:jc w:val="both"/>
      </w:pPr>
    </w:p>
    <w:p w14:paraId="68E15DF4" w14:textId="77777777" w:rsidR="002E39B1" w:rsidRPr="00060569" w:rsidRDefault="002E39B1" w:rsidP="002E39B1">
      <w:pPr>
        <w:pStyle w:val="ListParagraph"/>
        <w:spacing w:line="252" w:lineRule="auto"/>
        <w:ind w:left="0"/>
        <w:jc w:val="both"/>
      </w:pPr>
    </w:p>
    <w:p w14:paraId="28DE44B7" w14:textId="77777777" w:rsidR="002E39B1" w:rsidRPr="00060569" w:rsidRDefault="002E39B1" w:rsidP="002E39B1">
      <w:pPr>
        <w:pStyle w:val="ListParagraph"/>
        <w:spacing w:line="252" w:lineRule="auto"/>
        <w:ind w:left="0"/>
        <w:jc w:val="both"/>
      </w:pPr>
    </w:p>
    <w:p w14:paraId="71FEE99C" w14:textId="77777777" w:rsidR="002E39B1" w:rsidRPr="00060569" w:rsidRDefault="002E39B1" w:rsidP="002E39B1">
      <w:pPr>
        <w:pStyle w:val="ListParagraph"/>
        <w:spacing w:line="252" w:lineRule="auto"/>
        <w:ind w:left="0"/>
        <w:jc w:val="both"/>
      </w:pPr>
    </w:p>
    <w:p w14:paraId="0DD731DC" w14:textId="77777777" w:rsidR="002E39B1" w:rsidRPr="00060569" w:rsidRDefault="002E39B1" w:rsidP="002E39B1">
      <w:pPr>
        <w:pStyle w:val="ListParagraph"/>
        <w:spacing w:line="252" w:lineRule="auto"/>
        <w:ind w:left="0"/>
        <w:jc w:val="both"/>
      </w:pPr>
    </w:p>
    <w:p w14:paraId="13A07840" w14:textId="77777777" w:rsidR="002E39B1" w:rsidRPr="00060569" w:rsidRDefault="002E39B1" w:rsidP="00060569">
      <w:pPr>
        <w:pStyle w:val="Heading3"/>
      </w:pPr>
      <w:bookmarkStart w:id="33" w:name="_Toc470467758"/>
      <w:bookmarkStart w:id="34" w:name="_Toc483905859"/>
      <w:r w:rsidRPr="00060569">
        <w:lastRenderedPageBreak/>
        <w:t>Diagramme de GANTT</w:t>
      </w:r>
      <w:bookmarkEnd w:id="33"/>
      <w:bookmarkEnd w:id="34"/>
    </w:p>
    <w:p w14:paraId="0E31F2FD" w14:textId="77777777" w:rsidR="009D0B07" w:rsidRPr="00060569" w:rsidRDefault="009D0B07" w:rsidP="000A2C8B">
      <w:pPr>
        <w:numPr>
          <w:ilvl w:val="0"/>
          <w:numId w:val="20"/>
        </w:numPr>
      </w:pPr>
      <w:r w:rsidRPr="00060569">
        <w:t>Phase 1 : 28/01 – 13/03</w:t>
      </w:r>
    </w:p>
    <w:p w14:paraId="2D438F2E" w14:textId="77777777" w:rsidR="009D0B07" w:rsidRPr="00060569" w:rsidRDefault="009D0B07" w:rsidP="00ED1A6D"/>
    <w:p w14:paraId="13D8A531" w14:textId="77777777" w:rsidR="009D0B07" w:rsidRPr="00060569" w:rsidRDefault="009D0B07" w:rsidP="00ED1A6D"/>
    <w:p w14:paraId="7945F53B" w14:textId="77777777" w:rsidR="009D0B07" w:rsidRPr="00060569" w:rsidRDefault="009D0B07" w:rsidP="00ED1A6D"/>
    <w:p w14:paraId="0BDDCDA0" w14:textId="77777777" w:rsidR="009D0B07" w:rsidRPr="00060569" w:rsidRDefault="009D0B07" w:rsidP="00FD0C99">
      <w:pPr>
        <w:jc w:val="center"/>
      </w:pPr>
    </w:p>
    <w:p w14:paraId="572629E6" w14:textId="77777777" w:rsidR="009D0B07" w:rsidRPr="00060569" w:rsidRDefault="009D0B07" w:rsidP="00ED1A6D"/>
    <w:p w14:paraId="6E222DED" w14:textId="77777777" w:rsidR="009D0B07" w:rsidRPr="00060569" w:rsidRDefault="009D0B07" w:rsidP="00ED1A6D"/>
    <w:p w14:paraId="3048C0FA" w14:textId="77777777" w:rsidR="009D0B07" w:rsidRPr="00060569" w:rsidRDefault="009D0B07" w:rsidP="00ED1A6D"/>
    <w:p w14:paraId="7220159A" w14:textId="77777777" w:rsidR="009D0B07" w:rsidRPr="00060569" w:rsidRDefault="009D0B07" w:rsidP="00ED1A6D"/>
    <w:p w14:paraId="53E9AC88" w14:textId="77777777" w:rsidR="009D0B07" w:rsidRPr="00060569" w:rsidRDefault="009D0B07" w:rsidP="00ED1A6D"/>
    <w:p w14:paraId="468CB359" w14:textId="77777777" w:rsidR="009D0B07" w:rsidRPr="00060569" w:rsidRDefault="009D0B07" w:rsidP="00ED1A6D"/>
    <w:p w14:paraId="1EC94449" w14:textId="77777777" w:rsidR="009D0B07" w:rsidRPr="00060569" w:rsidRDefault="009D0B07" w:rsidP="00ED1A6D"/>
    <w:p w14:paraId="2A4D6E07" w14:textId="3E7389B8" w:rsidR="009D0B07" w:rsidRPr="00060569" w:rsidRDefault="00824E74" w:rsidP="00ED1A6D">
      <w:r w:rsidRPr="00060569">
        <w:rPr>
          <w:noProof/>
          <w:lang w:eastAsia="en-GB"/>
        </w:rPr>
        <w:drawing>
          <wp:anchor distT="0" distB="0" distL="114300" distR="114300" simplePos="0" relativeHeight="251663360" behindDoc="0" locked="0" layoutInCell="1" allowOverlap="1" wp14:anchorId="5ACD619A" wp14:editId="0884A96E">
            <wp:simplePos x="0" y="0"/>
            <wp:positionH relativeFrom="margin">
              <wp:posOffset>-693420</wp:posOffset>
            </wp:positionH>
            <wp:positionV relativeFrom="margin">
              <wp:posOffset>2599690</wp:posOffset>
            </wp:positionV>
            <wp:extent cx="8794750" cy="2923540"/>
            <wp:effectExtent l="0" t="10795" r="8255" b="8255"/>
            <wp:wrapSquare wrapText="bothSides"/>
            <wp:docPr id="7" name="Picture 7" descr="../Desktop/Screen%20Shot%202017-01-08%20at%2015.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1-08%20at%2015.49.0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794750" cy="2923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82BD49" w14:textId="77777777" w:rsidR="009D0B07" w:rsidRPr="00060569" w:rsidRDefault="009D0B07" w:rsidP="00ED1A6D"/>
    <w:p w14:paraId="6DA482F1" w14:textId="6B83E84C" w:rsidR="009D0B07" w:rsidRPr="00060569" w:rsidRDefault="009D0B07" w:rsidP="00ED1A6D"/>
    <w:p w14:paraId="5B404744" w14:textId="2AC4DEC8" w:rsidR="009D0B07" w:rsidRPr="00060569" w:rsidRDefault="009D0B07" w:rsidP="00ED1A6D"/>
    <w:p w14:paraId="4BFAF550" w14:textId="5B1BD136" w:rsidR="009D0B07" w:rsidRPr="00060569" w:rsidRDefault="009D0B07" w:rsidP="00ED1A6D"/>
    <w:p w14:paraId="75A1D055" w14:textId="7B271F7E" w:rsidR="009D0B07" w:rsidRPr="00060569" w:rsidRDefault="009D0B07" w:rsidP="00ED1A6D"/>
    <w:p w14:paraId="5BC237A6" w14:textId="77777777" w:rsidR="009D0B07" w:rsidRPr="00060569" w:rsidRDefault="009D0B07" w:rsidP="00ED1A6D"/>
    <w:p w14:paraId="44DDD55D" w14:textId="77777777" w:rsidR="009D0B07" w:rsidRPr="00060569" w:rsidRDefault="009D0B07" w:rsidP="00ED1A6D"/>
    <w:p w14:paraId="0D4F2682" w14:textId="77777777" w:rsidR="009D0B07" w:rsidRPr="00060569" w:rsidRDefault="009D0B07" w:rsidP="00ED1A6D"/>
    <w:p w14:paraId="3084F4E9" w14:textId="77777777" w:rsidR="009D0B07" w:rsidRPr="00060569" w:rsidRDefault="009D0B07" w:rsidP="00ED1A6D"/>
    <w:p w14:paraId="77B46482" w14:textId="77777777" w:rsidR="009D0B07" w:rsidRPr="00060569" w:rsidRDefault="009D0B07" w:rsidP="00ED1A6D"/>
    <w:p w14:paraId="5E80D592" w14:textId="77777777" w:rsidR="009D0B07" w:rsidRPr="00060569" w:rsidRDefault="009D0B07" w:rsidP="00ED1A6D"/>
    <w:p w14:paraId="0F8E361B" w14:textId="77777777" w:rsidR="009D0B07" w:rsidRPr="00060569" w:rsidRDefault="009D0B07" w:rsidP="00ED1A6D"/>
    <w:p w14:paraId="5DBE6B25" w14:textId="77777777" w:rsidR="009D0B07" w:rsidRPr="00060569" w:rsidRDefault="009D0B07" w:rsidP="00ED1A6D"/>
    <w:p w14:paraId="6D215343" w14:textId="77777777" w:rsidR="009D0B07" w:rsidRPr="00060569" w:rsidRDefault="009D0B07" w:rsidP="00ED1A6D"/>
    <w:p w14:paraId="328435F7" w14:textId="77777777" w:rsidR="009D0B07" w:rsidRPr="00060569" w:rsidRDefault="009D0B07" w:rsidP="00ED1A6D"/>
    <w:p w14:paraId="15170BB1" w14:textId="77777777" w:rsidR="009D0B07" w:rsidRPr="00060569" w:rsidRDefault="009D0B07" w:rsidP="00ED1A6D"/>
    <w:p w14:paraId="3028394D" w14:textId="77777777" w:rsidR="009D0B07" w:rsidRPr="00060569" w:rsidRDefault="009D0B07" w:rsidP="00ED1A6D"/>
    <w:p w14:paraId="122B1B10" w14:textId="77777777" w:rsidR="009D0B07" w:rsidRPr="00060569" w:rsidRDefault="009D0B07" w:rsidP="00ED1A6D"/>
    <w:p w14:paraId="1AB9F15B" w14:textId="77777777" w:rsidR="009D0B07" w:rsidRPr="00060569" w:rsidRDefault="009D0B07" w:rsidP="00ED1A6D"/>
    <w:p w14:paraId="6A6D00E7" w14:textId="77777777" w:rsidR="009D0B07" w:rsidRPr="00060569" w:rsidRDefault="009D0B07" w:rsidP="00ED1A6D"/>
    <w:p w14:paraId="72C89DBE" w14:textId="77777777" w:rsidR="009D0B07" w:rsidRPr="00060569" w:rsidRDefault="009D0B07" w:rsidP="00ED1A6D"/>
    <w:p w14:paraId="15587D95" w14:textId="77777777" w:rsidR="009D0B07" w:rsidRPr="00060569" w:rsidRDefault="009D0B07" w:rsidP="00ED1A6D"/>
    <w:p w14:paraId="7ED684D5" w14:textId="77777777" w:rsidR="009D0B07" w:rsidRPr="00060569" w:rsidRDefault="009D0B07" w:rsidP="00ED1A6D"/>
    <w:p w14:paraId="06B2D911" w14:textId="77777777" w:rsidR="009D0B07" w:rsidRPr="00060569" w:rsidRDefault="009D0B07" w:rsidP="00ED1A6D"/>
    <w:p w14:paraId="163E140E" w14:textId="77777777" w:rsidR="009D0B07" w:rsidRPr="00060569" w:rsidRDefault="009D0B07" w:rsidP="00ED1A6D"/>
    <w:p w14:paraId="66941D5F" w14:textId="77777777" w:rsidR="009D0B07" w:rsidRPr="00060569" w:rsidRDefault="009D0B07" w:rsidP="00ED1A6D"/>
    <w:p w14:paraId="5B37BFDE" w14:textId="77777777" w:rsidR="009D0B07" w:rsidRPr="00060569" w:rsidRDefault="009D0B07" w:rsidP="00ED1A6D"/>
    <w:p w14:paraId="04C8993E" w14:textId="77777777" w:rsidR="009D0B07" w:rsidRPr="00060569" w:rsidRDefault="009D0B07" w:rsidP="00ED1A6D"/>
    <w:p w14:paraId="1EABA117" w14:textId="77777777" w:rsidR="009D0B07" w:rsidRPr="00060569" w:rsidRDefault="009D0B07" w:rsidP="00ED1A6D"/>
    <w:p w14:paraId="394FA05C" w14:textId="77777777" w:rsidR="009D0B07" w:rsidRPr="00060569" w:rsidRDefault="009D0B07" w:rsidP="00ED1A6D"/>
    <w:p w14:paraId="3EC7BB52" w14:textId="77777777" w:rsidR="009D0B07" w:rsidRPr="00060569" w:rsidRDefault="009D0B07" w:rsidP="00ED1A6D"/>
    <w:p w14:paraId="0F6A00B9" w14:textId="77777777" w:rsidR="009D0B07" w:rsidRPr="00060569" w:rsidRDefault="009D0B07" w:rsidP="00ED1A6D"/>
    <w:p w14:paraId="57BFCD32" w14:textId="77777777" w:rsidR="009D0B07" w:rsidRPr="00060569" w:rsidRDefault="009D0B07" w:rsidP="00ED1A6D"/>
    <w:p w14:paraId="742FE588" w14:textId="77777777" w:rsidR="009D0B07" w:rsidRPr="00060569" w:rsidRDefault="009D0B07" w:rsidP="000A2C8B">
      <w:pPr>
        <w:numPr>
          <w:ilvl w:val="0"/>
          <w:numId w:val="20"/>
        </w:numPr>
      </w:pPr>
      <w:r w:rsidRPr="00060569">
        <w:lastRenderedPageBreak/>
        <w:t>Phase 2 : 13/03 – 24/04</w:t>
      </w:r>
    </w:p>
    <w:p w14:paraId="6C858199" w14:textId="77777777" w:rsidR="009D0B07" w:rsidRPr="00060569" w:rsidRDefault="009D0B07" w:rsidP="00ED1A6D"/>
    <w:p w14:paraId="58C9B9B3" w14:textId="77777777" w:rsidR="009D0B07" w:rsidRPr="00060569" w:rsidRDefault="009D0B07" w:rsidP="00ED1A6D"/>
    <w:p w14:paraId="4DE5F041" w14:textId="77777777" w:rsidR="009D0B07" w:rsidRPr="00060569" w:rsidRDefault="009D0B07" w:rsidP="00ED1A6D"/>
    <w:p w14:paraId="093EBA7E" w14:textId="52812882" w:rsidR="009D0B07" w:rsidRPr="00060569" w:rsidRDefault="009D0B07" w:rsidP="00ED1A6D"/>
    <w:p w14:paraId="46853530" w14:textId="77777777" w:rsidR="009D0B07" w:rsidRPr="00060569" w:rsidRDefault="009D0B07" w:rsidP="00ED1A6D"/>
    <w:p w14:paraId="7F563BDD" w14:textId="77777777" w:rsidR="009D0B07" w:rsidRPr="00060569" w:rsidRDefault="009D0B07" w:rsidP="00ED1A6D"/>
    <w:p w14:paraId="2A438DCA" w14:textId="77777777" w:rsidR="009D0B07" w:rsidRPr="00060569" w:rsidRDefault="009D0B07" w:rsidP="00ED1A6D"/>
    <w:p w14:paraId="7CA345A3" w14:textId="77777777" w:rsidR="009D0B07" w:rsidRPr="00060569" w:rsidRDefault="009D0B07" w:rsidP="00ED1A6D"/>
    <w:p w14:paraId="1EB37474" w14:textId="77777777" w:rsidR="009D0B07" w:rsidRPr="00060569" w:rsidRDefault="009D0B07" w:rsidP="00ED1A6D"/>
    <w:p w14:paraId="658751E4" w14:textId="77777777" w:rsidR="009D0B07" w:rsidRPr="00060569" w:rsidRDefault="009D0B07" w:rsidP="00ED1A6D"/>
    <w:p w14:paraId="135D8A2C" w14:textId="77777777" w:rsidR="009D0B07" w:rsidRPr="00060569" w:rsidRDefault="009D0B07" w:rsidP="00ED1A6D"/>
    <w:p w14:paraId="068A7482" w14:textId="77777777" w:rsidR="009D0B07" w:rsidRPr="00060569" w:rsidRDefault="009D0B07" w:rsidP="00ED1A6D"/>
    <w:p w14:paraId="08A44D63" w14:textId="77777777" w:rsidR="009D0B07" w:rsidRPr="00060569" w:rsidRDefault="009D0B07" w:rsidP="00ED1A6D"/>
    <w:p w14:paraId="22397E3F" w14:textId="5EFFC028" w:rsidR="009D0B07" w:rsidRPr="00060569" w:rsidRDefault="009D0B07" w:rsidP="00ED1A6D"/>
    <w:p w14:paraId="12AD01F8" w14:textId="40AFD233" w:rsidR="009D0B07" w:rsidRPr="00060569" w:rsidRDefault="009D0B07" w:rsidP="00ED1A6D"/>
    <w:p w14:paraId="12313AB9" w14:textId="5542B241" w:rsidR="009D0B07" w:rsidRPr="00060569" w:rsidRDefault="00824E74" w:rsidP="00ED1A6D">
      <w:r w:rsidRPr="00060569">
        <w:rPr>
          <w:noProof/>
          <w:lang w:eastAsia="en-GB"/>
        </w:rPr>
        <w:drawing>
          <wp:anchor distT="0" distB="0" distL="114300" distR="114300" simplePos="0" relativeHeight="251664384" behindDoc="0" locked="0" layoutInCell="1" allowOverlap="1" wp14:anchorId="31749712" wp14:editId="1C4C0713">
            <wp:simplePos x="0" y="0"/>
            <wp:positionH relativeFrom="margin">
              <wp:posOffset>-634365</wp:posOffset>
            </wp:positionH>
            <wp:positionV relativeFrom="margin">
              <wp:posOffset>2918460</wp:posOffset>
            </wp:positionV>
            <wp:extent cx="8660130" cy="2908935"/>
            <wp:effectExtent l="5397" t="0" r="6668" b="6667"/>
            <wp:wrapSquare wrapText="bothSides"/>
            <wp:docPr id="5" name="Picture 5" descr="../Desktop/Screen%20Shot%202017-01-08%20at%2015.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08%20at%2015.57.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660130" cy="2908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68475" w14:textId="458332DA" w:rsidR="009D0B07" w:rsidRPr="00060569" w:rsidRDefault="009D0B07" w:rsidP="00ED1A6D"/>
    <w:p w14:paraId="60342749" w14:textId="52C73E94" w:rsidR="009D0B07" w:rsidRPr="00060569" w:rsidRDefault="009D0B07" w:rsidP="00ED1A6D"/>
    <w:p w14:paraId="4BD410DB" w14:textId="3D8531E2" w:rsidR="009D0B07" w:rsidRPr="00060569" w:rsidRDefault="009D0B07" w:rsidP="00ED1A6D"/>
    <w:p w14:paraId="21978CA2" w14:textId="777BC8D0" w:rsidR="009D0B07" w:rsidRPr="00060569" w:rsidRDefault="009D0B07" w:rsidP="00ED1A6D"/>
    <w:p w14:paraId="4DFAEBFB" w14:textId="41E9312B" w:rsidR="009D0B07" w:rsidRPr="00060569" w:rsidRDefault="009D0B07" w:rsidP="00ED1A6D"/>
    <w:p w14:paraId="2E3BE0D0" w14:textId="0637CB42" w:rsidR="009D0B07" w:rsidRPr="00060569" w:rsidRDefault="009D0B07" w:rsidP="00ED1A6D"/>
    <w:p w14:paraId="4A2C633A" w14:textId="388F210A" w:rsidR="009D0B07" w:rsidRPr="00060569" w:rsidRDefault="009D0B07" w:rsidP="00ED1A6D"/>
    <w:p w14:paraId="23E795D8" w14:textId="77777777" w:rsidR="009D0B07" w:rsidRPr="00060569" w:rsidRDefault="009D0B07" w:rsidP="00ED1A6D"/>
    <w:p w14:paraId="066C36EB" w14:textId="77777777" w:rsidR="009D0B07" w:rsidRPr="00060569" w:rsidRDefault="009D0B07" w:rsidP="00ED1A6D"/>
    <w:p w14:paraId="008398BC" w14:textId="77777777" w:rsidR="009D0B07" w:rsidRPr="00060569" w:rsidRDefault="009D0B07" w:rsidP="00ED1A6D"/>
    <w:p w14:paraId="53872316" w14:textId="77777777" w:rsidR="009D0B07" w:rsidRPr="00060569" w:rsidRDefault="009D0B07" w:rsidP="00ED1A6D"/>
    <w:p w14:paraId="0259E514" w14:textId="77777777" w:rsidR="009D0B07" w:rsidRPr="00060569" w:rsidRDefault="009D0B07" w:rsidP="00ED1A6D"/>
    <w:p w14:paraId="4DB5E64A" w14:textId="77777777" w:rsidR="009D0B07" w:rsidRPr="00060569" w:rsidRDefault="009D0B07" w:rsidP="00ED1A6D"/>
    <w:p w14:paraId="56507D4D" w14:textId="77777777" w:rsidR="009D0B07" w:rsidRPr="00060569" w:rsidRDefault="009D0B07" w:rsidP="00ED1A6D"/>
    <w:p w14:paraId="68E3CA56" w14:textId="77777777" w:rsidR="009D0B07" w:rsidRPr="00060569" w:rsidRDefault="009D0B07" w:rsidP="00ED1A6D"/>
    <w:p w14:paraId="05D63D82" w14:textId="77777777" w:rsidR="00ED1A6D" w:rsidRPr="00060569" w:rsidRDefault="00ED1A6D" w:rsidP="00ED1A6D"/>
    <w:p w14:paraId="070245CC" w14:textId="77777777" w:rsidR="00ED1A6D" w:rsidRPr="00060569" w:rsidRDefault="00ED1A6D" w:rsidP="00ED1A6D"/>
    <w:p w14:paraId="7D3C64F8" w14:textId="77777777" w:rsidR="00ED1A6D" w:rsidRPr="00060569" w:rsidRDefault="00ED1A6D" w:rsidP="00ED1A6D"/>
    <w:p w14:paraId="10FA7156" w14:textId="77777777" w:rsidR="00ED1A6D" w:rsidRPr="00060569" w:rsidRDefault="00ED1A6D" w:rsidP="00ED1A6D"/>
    <w:p w14:paraId="72DAB1CD" w14:textId="77777777" w:rsidR="00ED1A6D" w:rsidRPr="00060569" w:rsidRDefault="00ED1A6D" w:rsidP="00ED1A6D"/>
    <w:p w14:paraId="4AE40334" w14:textId="77777777" w:rsidR="00ED1A6D" w:rsidRPr="00060569" w:rsidRDefault="00ED1A6D" w:rsidP="00ED1A6D"/>
    <w:p w14:paraId="285BB3F0" w14:textId="77777777" w:rsidR="00ED1A6D" w:rsidRPr="00060569" w:rsidRDefault="00ED1A6D" w:rsidP="00ED1A6D"/>
    <w:p w14:paraId="6112D40E" w14:textId="77777777" w:rsidR="00ED1A6D" w:rsidRPr="00060569" w:rsidRDefault="00ED1A6D" w:rsidP="00ED1A6D"/>
    <w:p w14:paraId="2A5DFD12" w14:textId="77777777" w:rsidR="00ED1A6D" w:rsidRPr="00060569" w:rsidRDefault="00ED1A6D" w:rsidP="00ED1A6D"/>
    <w:p w14:paraId="72C26929" w14:textId="77777777" w:rsidR="00ED1A6D" w:rsidRPr="00060569" w:rsidRDefault="00ED1A6D" w:rsidP="00ED1A6D"/>
    <w:p w14:paraId="274950FE" w14:textId="77777777" w:rsidR="00ED1A6D" w:rsidRPr="00060569" w:rsidRDefault="00ED1A6D" w:rsidP="00ED1A6D"/>
    <w:p w14:paraId="42B4E6EE" w14:textId="77777777" w:rsidR="00ED1A6D" w:rsidRPr="00060569" w:rsidRDefault="00ED1A6D" w:rsidP="00ED1A6D"/>
    <w:p w14:paraId="310C1D51" w14:textId="77777777" w:rsidR="00ED1A6D" w:rsidRPr="00060569" w:rsidRDefault="00ED1A6D" w:rsidP="00ED1A6D"/>
    <w:p w14:paraId="38CD72A2" w14:textId="77777777" w:rsidR="00ED1A6D" w:rsidRPr="00060569" w:rsidRDefault="00ED1A6D" w:rsidP="00ED1A6D"/>
    <w:p w14:paraId="3CB39242" w14:textId="77777777" w:rsidR="00ED1A6D" w:rsidRPr="00060569" w:rsidRDefault="00ED1A6D" w:rsidP="00ED1A6D"/>
    <w:p w14:paraId="4FCAB88B" w14:textId="77777777" w:rsidR="00ED1A6D" w:rsidRPr="00060569" w:rsidRDefault="00ED1A6D" w:rsidP="00ED1A6D"/>
    <w:p w14:paraId="2F169C4A" w14:textId="77777777" w:rsidR="009D0B07" w:rsidRPr="00060569" w:rsidRDefault="009D0B07" w:rsidP="000A2C8B">
      <w:pPr>
        <w:numPr>
          <w:ilvl w:val="0"/>
          <w:numId w:val="20"/>
        </w:numPr>
      </w:pPr>
      <w:r w:rsidRPr="00060569">
        <w:lastRenderedPageBreak/>
        <w:t>Phase Finale : 24/04 – 29/05</w:t>
      </w:r>
    </w:p>
    <w:p w14:paraId="0E72B65D" w14:textId="5CC7B611" w:rsidR="009D0B07" w:rsidRPr="00060569" w:rsidRDefault="009D0B07" w:rsidP="00ED1A6D"/>
    <w:p w14:paraId="61CAD6B0" w14:textId="77777777" w:rsidR="009D0B07" w:rsidRPr="00060569" w:rsidRDefault="009D0B07" w:rsidP="00ED1A6D"/>
    <w:p w14:paraId="3D9B1406" w14:textId="77777777" w:rsidR="009D0B07" w:rsidRPr="00060569" w:rsidRDefault="009D0B07" w:rsidP="00ED1A6D"/>
    <w:p w14:paraId="015C0E37" w14:textId="77777777" w:rsidR="009D0B07" w:rsidRPr="00060569" w:rsidRDefault="009D0B07" w:rsidP="00ED1A6D"/>
    <w:p w14:paraId="4399F3E6" w14:textId="77777777" w:rsidR="009D0B07" w:rsidRPr="00060569" w:rsidRDefault="009D0B07" w:rsidP="00ED1A6D"/>
    <w:p w14:paraId="042EA6EF" w14:textId="77777777" w:rsidR="009D0B07" w:rsidRPr="00060569" w:rsidRDefault="009D0B07" w:rsidP="00ED1A6D"/>
    <w:p w14:paraId="0CC6DEBE" w14:textId="77777777" w:rsidR="009D0B07" w:rsidRPr="00060569" w:rsidRDefault="009D0B07" w:rsidP="00ED1A6D"/>
    <w:p w14:paraId="445BD02D" w14:textId="77777777" w:rsidR="009D0B07" w:rsidRPr="00060569" w:rsidRDefault="009D0B07" w:rsidP="00ED1A6D"/>
    <w:p w14:paraId="114E2E2F" w14:textId="77777777" w:rsidR="009D0B07" w:rsidRPr="00060569" w:rsidRDefault="009D0B07" w:rsidP="00ED1A6D"/>
    <w:p w14:paraId="7F4E80C2" w14:textId="77777777" w:rsidR="009D0B07" w:rsidRPr="00060569" w:rsidRDefault="009D0B07" w:rsidP="00ED1A6D"/>
    <w:p w14:paraId="01AEA1D2" w14:textId="77777777" w:rsidR="009D0B07" w:rsidRPr="00060569" w:rsidRDefault="009D0B07" w:rsidP="00ED1A6D"/>
    <w:p w14:paraId="238294D6" w14:textId="135B8F1A" w:rsidR="009D0B07" w:rsidRPr="00060569" w:rsidRDefault="009D0B07" w:rsidP="00ED1A6D"/>
    <w:p w14:paraId="63949B47" w14:textId="2E651431" w:rsidR="009D0B07" w:rsidRPr="00060569" w:rsidRDefault="009D0B07" w:rsidP="00ED1A6D"/>
    <w:p w14:paraId="5715D2DA" w14:textId="76C47988" w:rsidR="009D0B07" w:rsidRPr="00060569" w:rsidRDefault="00824E74" w:rsidP="00ED1A6D">
      <w:r w:rsidRPr="00060569">
        <w:rPr>
          <w:noProof/>
          <w:lang w:eastAsia="en-GB"/>
        </w:rPr>
        <w:drawing>
          <wp:anchor distT="0" distB="0" distL="114300" distR="114300" simplePos="0" relativeHeight="251665408" behindDoc="0" locked="0" layoutInCell="1" allowOverlap="1" wp14:anchorId="433A53E3" wp14:editId="6C7790FC">
            <wp:simplePos x="0" y="0"/>
            <wp:positionH relativeFrom="margin">
              <wp:posOffset>-252730</wp:posOffset>
            </wp:positionH>
            <wp:positionV relativeFrom="margin">
              <wp:posOffset>2668905</wp:posOffset>
            </wp:positionV>
            <wp:extent cx="8138795" cy="2884805"/>
            <wp:effectExtent l="10795" t="0" r="0" b="0"/>
            <wp:wrapSquare wrapText="bothSides"/>
            <wp:docPr id="8" name="Picture 8" descr="../Desktop/Screen%20Shot%202017-01-08%20at%2015.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08%20at%2015.59.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138795" cy="288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6C9C9" w14:textId="4F504D48" w:rsidR="009D0B07" w:rsidRPr="00060569" w:rsidRDefault="009D0B07" w:rsidP="00ED1A6D"/>
    <w:p w14:paraId="65B826FE" w14:textId="45C15DAA" w:rsidR="009D0B07" w:rsidRPr="00060569" w:rsidRDefault="009D0B07" w:rsidP="00ED1A6D"/>
    <w:p w14:paraId="64BCCB98" w14:textId="77777777" w:rsidR="009D0B07" w:rsidRPr="00060569" w:rsidRDefault="009D0B07" w:rsidP="00ED1A6D"/>
    <w:p w14:paraId="39DB6095" w14:textId="77777777" w:rsidR="009D0B07" w:rsidRPr="00060569" w:rsidRDefault="009D0B07" w:rsidP="00ED1A6D"/>
    <w:p w14:paraId="30151038" w14:textId="5BA7ADCA" w:rsidR="009D0B07" w:rsidRDefault="009D0B07" w:rsidP="00ED1A6D"/>
    <w:p w14:paraId="420207FC" w14:textId="77777777" w:rsidR="00824E74" w:rsidRDefault="00824E74" w:rsidP="00ED1A6D"/>
    <w:p w14:paraId="62F932E0" w14:textId="77777777" w:rsidR="00824E74" w:rsidRDefault="00824E74" w:rsidP="00ED1A6D"/>
    <w:p w14:paraId="0D219D89" w14:textId="77777777" w:rsidR="00824E74" w:rsidRDefault="00824E74" w:rsidP="00ED1A6D"/>
    <w:p w14:paraId="5DA5424C" w14:textId="77777777" w:rsidR="00824E74" w:rsidRDefault="00824E74" w:rsidP="00ED1A6D"/>
    <w:p w14:paraId="27ED39EC" w14:textId="77777777" w:rsidR="00824E74" w:rsidRDefault="00824E74" w:rsidP="00ED1A6D"/>
    <w:p w14:paraId="52D3E42E" w14:textId="77777777" w:rsidR="00824E74" w:rsidRDefault="00824E74" w:rsidP="00ED1A6D"/>
    <w:p w14:paraId="25E5A390" w14:textId="77777777" w:rsidR="00824E74" w:rsidRDefault="00824E74" w:rsidP="00ED1A6D"/>
    <w:p w14:paraId="75C07F89" w14:textId="77777777" w:rsidR="00824E74" w:rsidRDefault="00824E74" w:rsidP="00ED1A6D"/>
    <w:p w14:paraId="74E99BC2" w14:textId="77777777" w:rsidR="00824E74" w:rsidRDefault="00824E74" w:rsidP="00ED1A6D"/>
    <w:p w14:paraId="41095E62" w14:textId="77777777" w:rsidR="00824E74" w:rsidRDefault="00824E74" w:rsidP="00ED1A6D"/>
    <w:p w14:paraId="1F76A7A6" w14:textId="77777777" w:rsidR="00824E74" w:rsidRDefault="00824E74" w:rsidP="00ED1A6D"/>
    <w:p w14:paraId="260A612D" w14:textId="77777777" w:rsidR="00824E74" w:rsidRDefault="00824E74" w:rsidP="00ED1A6D"/>
    <w:p w14:paraId="773EB4F7" w14:textId="77777777" w:rsidR="00824E74" w:rsidRDefault="00824E74" w:rsidP="00ED1A6D"/>
    <w:p w14:paraId="3BB15BB8" w14:textId="77777777" w:rsidR="00824E74" w:rsidRDefault="00824E74" w:rsidP="00ED1A6D"/>
    <w:p w14:paraId="1E188294" w14:textId="77777777" w:rsidR="00824E74" w:rsidRDefault="00824E74" w:rsidP="00ED1A6D"/>
    <w:p w14:paraId="2D562E59" w14:textId="77777777" w:rsidR="00824E74" w:rsidRDefault="00824E74" w:rsidP="00ED1A6D"/>
    <w:p w14:paraId="5E3CEA37" w14:textId="77777777" w:rsidR="00824E74" w:rsidRDefault="00824E74" w:rsidP="00ED1A6D"/>
    <w:p w14:paraId="61F230AC" w14:textId="77777777" w:rsidR="00824E74" w:rsidRDefault="00824E74" w:rsidP="00ED1A6D"/>
    <w:p w14:paraId="23421785" w14:textId="77777777" w:rsidR="00824E74" w:rsidRDefault="00824E74" w:rsidP="00ED1A6D"/>
    <w:p w14:paraId="398D0569" w14:textId="77777777" w:rsidR="00824E74" w:rsidRDefault="00824E74" w:rsidP="00ED1A6D"/>
    <w:p w14:paraId="72155A8B" w14:textId="77777777" w:rsidR="00824E74" w:rsidRDefault="00824E74" w:rsidP="00ED1A6D"/>
    <w:p w14:paraId="383F78B0" w14:textId="77777777" w:rsidR="00824E74" w:rsidRDefault="00824E74" w:rsidP="00ED1A6D"/>
    <w:p w14:paraId="7605CAE1" w14:textId="77777777" w:rsidR="00824E74" w:rsidRDefault="00824E74" w:rsidP="00ED1A6D"/>
    <w:p w14:paraId="57451CDD" w14:textId="77777777" w:rsidR="00824E74" w:rsidRDefault="00824E74" w:rsidP="00ED1A6D"/>
    <w:p w14:paraId="11711F55" w14:textId="77777777" w:rsidR="00824E74" w:rsidRDefault="00824E74" w:rsidP="00ED1A6D"/>
    <w:p w14:paraId="47816A19" w14:textId="77777777" w:rsidR="00ED1A6D" w:rsidRDefault="00ED1A6D">
      <w:pPr>
        <w:pStyle w:val="ListParagraph"/>
        <w:spacing w:line="252" w:lineRule="auto"/>
        <w:jc w:val="both"/>
      </w:pPr>
      <w:bookmarkStart w:id="35" w:name="_PictureBullets"/>
      <w:bookmarkEnd w:id="35"/>
    </w:p>
    <w:p w14:paraId="01AC3CF6" w14:textId="77777777" w:rsidR="00824E74" w:rsidRDefault="00824E74">
      <w:pPr>
        <w:pStyle w:val="ListParagraph"/>
        <w:spacing w:line="252" w:lineRule="auto"/>
        <w:jc w:val="both"/>
      </w:pPr>
    </w:p>
    <w:p w14:paraId="47AB4E75" w14:textId="67E904BF" w:rsidR="00824E74" w:rsidRDefault="00BD104A" w:rsidP="003242F8">
      <w:pPr>
        <w:pStyle w:val="Heading1"/>
      </w:pPr>
      <w:bookmarkStart w:id="36" w:name="_Toc483905860"/>
      <w:r>
        <w:lastRenderedPageBreak/>
        <w:t>Repartition des tâches</w:t>
      </w:r>
      <w:bookmarkEnd w:id="36"/>
    </w:p>
    <w:p w14:paraId="3573A456" w14:textId="37E0F49D" w:rsidR="003242F8" w:rsidRDefault="003242F8" w:rsidP="003242F8"/>
    <w:p w14:paraId="4C14FDFB" w14:textId="65336D90" w:rsidR="003242F8" w:rsidRDefault="003242F8" w:rsidP="003242F8">
      <w:r>
        <w:t>Pour cette soutenance finale, nous avions décidé d’optimiser le projet délivré à la soutenance 2 et de rejoindre globalement la répartition des tâches faites dans le cahier des charges.</w:t>
      </w:r>
    </w:p>
    <w:p w14:paraId="01F33E42" w14:textId="77777777" w:rsidR="003242F8" w:rsidRDefault="003242F8" w:rsidP="003242F8"/>
    <w:p w14:paraId="5D1AA4AF" w14:textId="77777777" w:rsidR="003242F8" w:rsidRDefault="003242F8" w:rsidP="003242F8">
      <w:r>
        <w:t>La répartition des tâches qui a été décidée pour cette soutenance finale est celle-ci :</w:t>
      </w:r>
    </w:p>
    <w:p w14:paraId="1962BBBD" w14:textId="77777777" w:rsidR="007F6E3E" w:rsidRDefault="007F6E3E" w:rsidP="003242F8">
      <w:pPr>
        <w:ind w:firstLine="720"/>
      </w:pPr>
    </w:p>
    <w:p w14:paraId="4C9E3554" w14:textId="77777777" w:rsidR="003A23A7" w:rsidRDefault="003242F8" w:rsidP="003242F8">
      <w:pPr>
        <w:ind w:firstLine="720"/>
      </w:pPr>
      <w:r>
        <w:t xml:space="preserve">Gravaillac Jean-Charles </w:t>
      </w:r>
    </w:p>
    <w:p w14:paraId="1C47E2AB" w14:textId="77777777" w:rsidR="0013681D" w:rsidRDefault="003A23A7" w:rsidP="0013681D">
      <w:pPr>
        <w:ind w:left="720"/>
      </w:pPr>
      <w:r>
        <w:t>M</w:t>
      </w:r>
      <w:r w:rsidR="00057DAA">
        <w:t>ission</w:t>
      </w:r>
      <w:r>
        <w:t xml:space="preserve"> : </w:t>
      </w:r>
    </w:p>
    <w:p w14:paraId="0EA90161" w14:textId="1B6995FA" w:rsidR="007F6E3E" w:rsidRDefault="0013681D" w:rsidP="0013681D">
      <w:pPr>
        <w:ind w:left="1440"/>
      </w:pPr>
      <w:r>
        <w:t>D</w:t>
      </w:r>
      <w:r w:rsidR="003A23A7">
        <w:t>e</w:t>
      </w:r>
      <w:r w:rsidR="003242F8">
        <w:t xml:space="preserve"> par son investissement depuis la première soutenance d’optimiser </w:t>
      </w:r>
      <w:r w:rsidR="007F6E3E">
        <w:t xml:space="preserve">et de terminer </w:t>
      </w:r>
      <w:r w:rsidR="003242F8">
        <w:t>l’</w:t>
      </w:r>
      <w:r w:rsidR="007F6E3E">
        <w:t>interface graphique.</w:t>
      </w:r>
      <w:r w:rsidR="003242F8">
        <w:t xml:space="preserve"> </w:t>
      </w:r>
    </w:p>
    <w:p w14:paraId="4913CB93" w14:textId="77777777" w:rsidR="007F6E3E" w:rsidRDefault="007F6E3E" w:rsidP="0013681D">
      <w:pPr>
        <w:ind w:left="720" w:firstLine="720"/>
      </w:pPr>
      <w:r>
        <w:t>Pour ce faire, les missions qui lui ont été confiées étaient :</w:t>
      </w:r>
    </w:p>
    <w:p w14:paraId="617AEB9E" w14:textId="140D96B1" w:rsidR="007F6E3E" w:rsidRDefault="001B4442" w:rsidP="0013681D">
      <w:pPr>
        <w:pStyle w:val="ListParagraph"/>
        <w:numPr>
          <w:ilvl w:val="0"/>
          <w:numId w:val="23"/>
        </w:numPr>
      </w:pPr>
      <w:r>
        <w:t>Refacto</w:t>
      </w:r>
      <w:r w:rsidR="007F6E3E">
        <w:t xml:space="preserve"> son code. Celui-ci étant présent dans le </w:t>
      </w:r>
      <w:r>
        <w:t xml:space="preserve">fichier </w:t>
      </w:r>
      <w:r w:rsidR="007F6E3E">
        <w:t>main</w:t>
      </w:r>
      <w:r>
        <w:t>.c</w:t>
      </w:r>
      <w:r w:rsidR="007F6E3E">
        <w:t xml:space="preserve"> d</w:t>
      </w:r>
      <w:r>
        <w:t>oit être dans un fichier séparé</w:t>
      </w:r>
      <w:r w:rsidR="007F6E3E">
        <w:t xml:space="preserve"> </w:t>
      </w:r>
      <w:r>
        <w:t xml:space="preserve">ui.c </w:t>
      </w:r>
      <w:r w:rsidR="007F6E3E">
        <w:t>avec son header attitré</w:t>
      </w:r>
      <w:r>
        <w:t xml:space="preserve"> ui.h</w:t>
      </w:r>
      <w:r w:rsidR="007F6E3E">
        <w:t>.</w:t>
      </w:r>
    </w:p>
    <w:p w14:paraId="4784312A" w14:textId="7DBB6765" w:rsidR="001B4442" w:rsidRDefault="001B4442" w:rsidP="0013681D">
      <w:pPr>
        <w:pStyle w:val="ListParagraph"/>
        <w:numPr>
          <w:ilvl w:val="0"/>
          <w:numId w:val="23"/>
        </w:numPr>
      </w:pPr>
      <w:r>
        <w:t>Corriger les erreurs dont celle-ci disposait</w:t>
      </w:r>
    </w:p>
    <w:p w14:paraId="685ABF1E" w14:textId="14B0150E" w:rsidR="001B4442" w:rsidRDefault="001B4442" w:rsidP="0013681D">
      <w:pPr>
        <w:pStyle w:val="ListParagraph"/>
        <w:numPr>
          <w:ilvl w:val="0"/>
          <w:numId w:val="23"/>
        </w:numPr>
      </w:pPr>
      <w:r>
        <w:t>Erreur de segmentation en cas de touche ‘esc’ en lieu de quitter le jeu</w:t>
      </w:r>
      <w:r w:rsidR="0013681D">
        <w:t xml:space="preserve"> ou de déplacement de la souris</w:t>
      </w:r>
    </w:p>
    <w:p w14:paraId="26843897" w14:textId="0B6C34E7" w:rsidR="001B4442" w:rsidRDefault="001B4442" w:rsidP="0013681D">
      <w:pPr>
        <w:pStyle w:val="ListParagraph"/>
        <w:numPr>
          <w:ilvl w:val="0"/>
          <w:numId w:val="23"/>
        </w:numPr>
      </w:pPr>
      <w:r>
        <w:t>Allongement du délai de l’AI d’environ 5 secondes alors que celle-ci choisis son coup en moins d’une seconde</w:t>
      </w:r>
    </w:p>
    <w:p w14:paraId="50CBCF84" w14:textId="4728500B" w:rsidR="001B4442" w:rsidRPr="003242F8" w:rsidRDefault="001B4442" w:rsidP="0013681D">
      <w:pPr>
        <w:pStyle w:val="ListParagraph"/>
        <w:numPr>
          <w:ilvl w:val="0"/>
          <w:numId w:val="23"/>
        </w:numPr>
      </w:pPr>
      <w:r>
        <w:t>Affichage à l’écran des pièces perdues pour chaque joueur</w:t>
      </w:r>
    </w:p>
    <w:p w14:paraId="31B3D3EC" w14:textId="77777777" w:rsidR="001D25B7" w:rsidRDefault="001D25B7" w:rsidP="001D25B7">
      <w:pPr>
        <w:ind w:firstLine="720"/>
      </w:pPr>
    </w:p>
    <w:p w14:paraId="41C6157F" w14:textId="77777777" w:rsidR="003A23A7" w:rsidRDefault="001D25B7" w:rsidP="001D25B7">
      <w:pPr>
        <w:ind w:firstLine="720"/>
      </w:pPr>
      <w:r>
        <w:t>Hautier Julien</w:t>
      </w:r>
    </w:p>
    <w:p w14:paraId="44D45957" w14:textId="77777777" w:rsidR="0013681D" w:rsidRDefault="0013681D" w:rsidP="001D25B7">
      <w:pPr>
        <w:ind w:firstLine="720"/>
      </w:pPr>
      <w:r>
        <w:t>Mission</w:t>
      </w:r>
    </w:p>
    <w:p w14:paraId="5AD5CED6" w14:textId="0335F8A0" w:rsidR="001D25B7" w:rsidRDefault="0013681D" w:rsidP="0013681D">
      <w:pPr>
        <w:ind w:left="720" w:firstLine="720"/>
      </w:pPr>
      <w:r>
        <w:t>R</w:t>
      </w:r>
      <w:r w:rsidR="001D25B7">
        <w:t xml:space="preserve">efactoriser le code tout en le nettoyant et corrigeant ses erreurs. Puis </w:t>
      </w:r>
      <w:r w:rsidR="00DB7AAE">
        <w:t xml:space="preserve">pour mission seconde </w:t>
      </w:r>
      <w:r w:rsidR="001D25B7">
        <w:t xml:space="preserve">de développer les fonctions </w:t>
      </w:r>
      <w:r w:rsidR="009D18CC">
        <w:t xml:space="preserve">permettant de créer tous les nœuds fils ainsi que celle </w:t>
      </w:r>
      <w:r w:rsidR="001D25B7">
        <w:t>nécessaires au fonctionnement de l’algorithme de recherche de l’intelligence artificielle.</w:t>
      </w:r>
      <w:r w:rsidR="00A072FE">
        <w:t xml:space="preserve"> </w:t>
      </w:r>
      <w:r w:rsidR="001D25B7">
        <w:t xml:space="preserve"> </w:t>
      </w:r>
    </w:p>
    <w:p w14:paraId="65900774" w14:textId="77777777" w:rsidR="007F6E3E" w:rsidRDefault="007F6E3E" w:rsidP="007F6E3E"/>
    <w:p w14:paraId="0F7D020B" w14:textId="40D59463" w:rsidR="007F6E3E" w:rsidRDefault="007F6E3E" w:rsidP="007F6E3E">
      <w:pPr>
        <w:ind w:firstLine="720"/>
      </w:pPr>
    </w:p>
    <w:p w14:paraId="759972F0" w14:textId="77777777" w:rsidR="003A23A7" w:rsidRDefault="00057DAA" w:rsidP="001D25B7">
      <w:pPr>
        <w:ind w:firstLine="720"/>
      </w:pPr>
      <w:r>
        <w:t xml:space="preserve">Meliani Keyvan </w:t>
      </w:r>
    </w:p>
    <w:p w14:paraId="5F8072DA" w14:textId="77777777" w:rsidR="0013681D" w:rsidRDefault="0013681D" w:rsidP="001D25B7">
      <w:pPr>
        <w:ind w:firstLine="720"/>
      </w:pPr>
      <w:r>
        <w:t>Mission</w:t>
      </w:r>
    </w:p>
    <w:p w14:paraId="5CAA72E7" w14:textId="1AF716D5" w:rsidR="00057DAA" w:rsidRDefault="0013681D" w:rsidP="0013681D">
      <w:pPr>
        <w:ind w:left="720" w:firstLine="720"/>
      </w:pPr>
      <w:r>
        <w:t>R</w:t>
      </w:r>
      <w:r w:rsidR="001D25B7">
        <w:t xml:space="preserve">éfléchir sur la structure de donnée établie à la deuxième soutenance et de </w:t>
      </w:r>
      <w:r w:rsidR="00057DAA">
        <w:t xml:space="preserve">travailler l’Algorithme Min-Max, Alpha-Beta ainsi que leur variante respective et de les faire comprendre au groupe. Conjointement à cela, </w:t>
      </w:r>
      <w:r w:rsidR="001D25B7">
        <w:t xml:space="preserve">en tant que chef de projet, </w:t>
      </w:r>
      <w:r w:rsidR="00057DAA">
        <w:t>il a dû choisir l’implémentation de l’algorithme de recherche et d’évaluation du meilleur coup sur lequel le groupe allait se diriger et de le développer.</w:t>
      </w:r>
    </w:p>
    <w:p w14:paraId="1401FC21" w14:textId="77777777" w:rsidR="00CD3D73" w:rsidRDefault="00CD3D73" w:rsidP="001D25B7">
      <w:pPr>
        <w:ind w:firstLine="720"/>
      </w:pPr>
    </w:p>
    <w:p w14:paraId="2B3245B2" w14:textId="77777777" w:rsidR="00CD3D73" w:rsidRDefault="00CD3D73" w:rsidP="001D25B7">
      <w:pPr>
        <w:ind w:firstLine="720"/>
      </w:pPr>
    </w:p>
    <w:p w14:paraId="42A890FC" w14:textId="77777777" w:rsidR="00CD3D73" w:rsidRDefault="00CD3D73" w:rsidP="001D25B7">
      <w:pPr>
        <w:ind w:firstLine="720"/>
      </w:pPr>
    </w:p>
    <w:p w14:paraId="57CEECC9" w14:textId="77777777" w:rsidR="00CD3D73" w:rsidRDefault="00CD3D73" w:rsidP="001D25B7">
      <w:pPr>
        <w:ind w:firstLine="720"/>
      </w:pPr>
    </w:p>
    <w:p w14:paraId="4798400C" w14:textId="77777777" w:rsidR="00BC1920" w:rsidRDefault="00BC1920" w:rsidP="005468BE"/>
    <w:p w14:paraId="36DDEDB1" w14:textId="7AF47743" w:rsidR="00BC1920" w:rsidRDefault="00BC1920" w:rsidP="00BC1920">
      <w:pPr>
        <w:pStyle w:val="Heading1"/>
      </w:pPr>
      <w:bookmarkStart w:id="37" w:name="_Toc483905861"/>
      <w:r>
        <w:lastRenderedPageBreak/>
        <w:t>Récit de la réalisation</w:t>
      </w:r>
      <w:bookmarkEnd w:id="37"/>
    </w:p>
    <w:p w14:paraId="0F904EFD" w14:textId="77777777" w:rsidR="00BC1920" w:rsidRDefault="00BC1920" w:rsidP="00BC1920"/>
    <w:p w14:paraId="3DBA12C1" w14:textId="77777777" w:rsidR="00BC1920" w:rsidRDefault="00BC1920" w:rsidP="00BC1920"/>
    <w:p w14:paraId="2E32E6F3" w14:textId="71D2C41A" w:rsidR="00BC1920" w:rsidRDefault="00BC1920" w:rsidP="00BC1920">
      <w:pPr>
        <w:pStyle w:val="Heading2"/>
      </w:pPr>
      <w:bookmarkStart w:id="38" w:name="_Toc483905862"/>
      <w:r>
        <w:t>Joies</w:t>
      </w:r>
      <w:bookmarkEnd w:id="38"/>
    </w:p>
    <w:p w14:paraId="266E52F4" w14:textId="08C11B71" w:rsidR="00BC1920" w:rsidRDefault="00AB07A2" w:rsidP="00AB07A2">
      <w:pPr>
        <w:pStyle w:val="2paragraphestandar"/>
        <w:ind w:left="0"/>
      </w:pPr>
      <w:r>
        <w:t>Gravaillac Jean-Charles :</w:t>
      </w:r>
    </w:p>
    <w:p w14:paraId="42C5168E" w14:textId="4640A864" w:rsidR="00AB07A2" w:rsidRPr="00AB07A2" w:rsidRDefault="00AB07A2" w:rsidP="00AB07A2">
      <w:pPr>
        <w:ind w:left="720"/>
        <w:jc w:val="both"/>
        <w:rPr>
          <w:sz w:val="20"/>
          <w:szCs w:val="20"/>
        </w:rPr>
      </w:pPr>
      <w:r>
        <w:rPr>
          <w:sz w:val="20"/>
          <w:szCs w:val="20"/>
        </w:rPr>
        <w:t xml:space="preserve">Premier développement d’interface graphique couronné d’une multitude de  segfault. Ma plus grande joie a été la </w:t>
      </w:r>
      <w:r w:rsidRPr="00AB07A2">
        <w:rPr>
          <w:sz w:val="20"/>
          <w:szCs w:val="20"/>
        </w:rPr>
        <w:t xml:space="preserve">fois </w:t>
      </w:r>
      <w:r>
        <w:rPr>
          <w:sz w:val="20"/>
          <w:szCs w:val="20"/>
        </w:rPr>
        <w:t>où</w:t>
      </w:r>
      <w:r w:rsidRPr="00AB07A2">
        <w:rPr>
          <w:sz w:val="20"/>
          <w:szCs w:val="20"/>
        </w:rPr>
        <w:t xml:space="preserve"> le jeu est apparu dev</w:t>
      </w:r>
      <w:r>
        <w:rPr>
          <w:sz w:val="20"/>
          <w:szCs w:val="20"/>
        </w:rPr>
        <w:t>ant moi. J</w:t>
      </w:r>
      <w:r w:rsidRPr="00AB07A2">
        <w:rPr>
          <w:sz w:val="20"/>
          <w:szCs w:val="20"/>
        </w:rPr>
        <w:t>'ai pris du plaisir</w:t>
      </w:r>
      <w:r>
        <w:rPr>
          <w:sz w:val="20"/>
          <w:szCs w:val="20"/>
        </w:rPr>
        <w:t xml:space="preserve"> à choisir</w:t>
      </w:r>
      <w:r w:rsidRPr="00AB07A2">
        <w:rPr>
          <w:sz w:val="20"/>
          <w:szCs w:val="20"/>
        </w:rPr>
        <w:t xml:space="preserve"> les images, </w:t>
      </w:r>
      <w:r>
        <w:rPr>
          <w:sz w:val="20"/>
          <w:szCs w:val="20"/>
        </w:rPr>
        <w:t>à faire le</w:t>
      </w:r>
      <w:r w:rsidRPr="00AB07A2">
        <w:rPr>
          <w:sz w:val="20"/>
          <w:szCs w:val="20"/>
        </w:rPr>
        <w:t xml:space="preserve"> </w:t>
      </w:r>
      <w:r w:rsidR="00B81F63">
        <w:rPr>
          <w:sz w:val="20"/>
          <w:szCs w:val="20"/>
        </w:rPr>
        <w:t xml:space="preserve">menu et </w:t>
      </w:r>
      <w:r>
        <w:rPr>
          <w:sz w:val="20"/>
          <w:szCs w:val="20"/>
        </w:rPr>
        <w:t>de devoir réfléchir</w:t>
      </w:r>
      <w:r w:rsidRPr="00AB07A2">
        <w:rPr>
          <w:sz w:val="20"/>
          <w:szCs w:val="20"/>
        </w:rPr>
        <w:t xml:space="preserve"> en amont.</w:t>
      </w:r>
    </w:p>
    <w:p w14:paraId="73467BA4" w14:textId="72022841" w:rsidR="00AB07A2" w:rsidRDefault="00AB07A2" w:rsidP="00BC1920">
      <w:pPr>
        <w:pStyle w:val="2paragraphestandar"/>
      </w:pPr>
    </w:p>
    <w:p w14:paraId="7E4C080A" w14:textId="2D77BF26" w:rsidR="00BC1920" w:rsidRDefault="00B81F63" w:rsidP="00B81F63">
      <w:pPr>
        <w:pStyle w:val="2paragraphestandar"/>
        <w:ind w:left="0"/>
      </w:pPr>
      <w:r>
        <w:t>Meliani Keyvan :</w:t>
      </w:r>
    </w:p>
    <w:p w14:paraId="45DD6D74" w14:textId="29AF70FB" w:rsidR="00BC1920" w:rsidRDefault="00B81F63" w:rsidP="00BC1920">
      <w:pPr>
        <w:pStyle w:val="2paragraphestandar"/>
      </w:pPr>
      <w:r>
        <w:t>J’ai adoré travailler sur ce projet. Il fut très intéressant et enrichissant et m’a permis de confirmer le domaine dans lequel je voudrais travailler à savoir, évidemment, l’intelligence artificielle. Honnêtement je n’</w:t>
      </w:r>
      <w:r w:rsidR="003A23A7">
        <w:t xml:space="preserve">ai éprouvé </w:t>
      </w:r>
      <w:r>
        <w:t>que de la joie en travaillant sur APICHESS. Essayer en permanence d’anticiper les éventuelles erreurs qui pourrai</w:t>
      </w:r>
      <w:r w:rsidR="003A23A7">
        <w:t>en</w:t>
      </w:r>
      <w:r>
        <w:t xml:space="preserve">t survenir a été un véritable challenge. De même pour le management et la direction du groupe qui fut </w:t>
      </w:r>
      <w:r w:rsidR="003A23A7">
        <w:t>d’une part</w:t>
      </w:r>
      <w:r>
        <w:t xml:space="preserve"> laborieux mais d’autre part a permis à certains moments des résultats qui fut au-dessus de mes attentes.</w:t>
      </w:r>
      <w:r w:rsidR="003A23A7">
        <w:t xml:space="preserve"> Ma première grande joie a été de voir l’IA jouer pour la première fois.</w:t>
      </w:r>
    </w:p>
    <w:p w14:paraId="4ED6CB5F" w14:textId="77777777" w:rsidR="004D20E6" w:rsidRDefault="004D20E6" w:rsidP="004D20E6">
      <w:pPr>
        <w:pStyle w:val="2paragraphestandar"/>
        <w:ind w:left="0"/>
      </w:pPr>
    </w:p>
    <w:p w14:paraId="2144DE6B" w14:textId="4C453101" w:rsidR="004D20E6" w:rsidRDefault="004D20E6" w:rsidP="004D20E6">
      <w:pPr>
        <w:pStyle w:val="2paragraphestandar"/>
        <w:ind w:left="0"/>
      </w:pPr>
      <w:r>
        <w:t xml:space="preserve">Hautier Julien : </w:t>
      </w:r>
    </w:p>
    <w:p w14:paraId="65A37ED2" w14:textId="326F9DB3" w:rsidR="004D20E6" w:rsidRDefault="004D20E6" w:rsidP="004D20E6">
      <w:pPr>
        <w:pStyle w:val="2paragraphestandar"/>
        <w:ind w:left="720"/>
      </w:pPr>
      <w:r>
        <w:t xml:space="preserve">J’ai surtout aimé le coté algorithmique du projet. De sans cesse devoir « Divide and Conquer » le projet, de réfléchir sans cesse à optimiser le code afin </w:t>
      </w:r>
      <w:r w:rsidR="00AD1A6E">
        <w:t>de pouvoir avoir le jeu le plus fluide possible.</w:t>
      </w:r>
    </w:p>
    <w:p w14:paraId="71711023" w14:textId="77777777" w:rsidR="00BC1920" w:rsidRDefault="00BC1920" w:rsidP="00BC1920">
      <w:pPr>
        <w:pStyle w:val="2paragraphestandar"/>
      </w:pPr>
    </w:p>
    <w:p w14:paraId="19850315" w14:textId="77777777" w:rsidR="00BC1920" w:rsidRDefault="00BC1920" w:rsidP="00BC1920">
      <w:pPr>
        <w:pStyle w:val="2paragraphestandar"/>
      </w:pPr>
    </w:p>
    <w:p w14:paraId="1ED3F38E" w14:textId="44334788" w:rsidR="00BC1920" w:rsidRDefault="00BC1920" w:rsidP="00BC1920">
      <w:pPr>
        <w:pStyle w:val="Heading2"/>
      </w:pPr>
      <w:bookmarkStart w:id="39" w:name="_Toc483905863"/>
      <w:r>
        <w:t>Peines</w:t>
      </w:r>
      <w:bookmarkEnd w:id="39"/>
    </w:p>
    <w:p w14:paraId="1BA4D771" w14:textId="79796351" w:rsidR="00BC1920" w:rsidRDefault="00AB07A2" w:rsidP="00AB07A2">
      <w:pPr>
        <w:pStyle w:val="2paragraphestandar"/>
        <w:ind w:left="0"/>
      </w:pPr>
      <w:r>
        <w:t xml:space="preserve">Gravaillac Jean-Charles : </w:t>
      </w:r>
    </w:p>
    <w:p w14:paraId="46D877D1" w14:textId="33EAD5A7" w:rsidR="00AB07A2" w:rsidRDefault="00AB07A2" w:rsidP="00AB07A2">
      <w:pPr>
        <w:pStyle w:val="2paragraphestandar"/>
        <w:ind w:left="720"/>
      </w:pPr>
      <w:r>
        <w:t>Ma plus grande peine a été la multitude de segfault</w:t>
      </w:r>
      <w:r w:rsidRPr="00AB07A2">
        <w:t xml:space="preserve"> qui </w:t>
      </w:r>
      <w:r>
        <w:t>a suivi</w:t>
      </w:r>
      <w:r w:rsidRPr="00AB07A2">
        <w:t xml:space="preserve">, la conversion des coordonnées graphiques, </w:t>
      </w:r>
      <w:r>
        <w:t>et l’optimisation de l’interface graphique du</w:t>
      </w:r>
      <w:r w:rsidRPr="00AB07A2">
        <w:t xml:space="preserve"> </w:t>
      </w:r>
      <w:r>
        <w:t>au ralentissement de SDL_Event qui considérait</w:t>
      </w:r>
      <w:r w:rsidRPr="00AB07A2">
        <w:t xml:space="preserve"> en permanence un mouvement de souris comme un </w:t>
      </w:r>
      <w:r>
        <w:t>évènement</w:t>
      </w:r>
      <w:r w:rsidR="00B81F63">
        <w:t>.</w:t>
      </w:r>
    </w:p>
    <w:p w14:paraId="75B279F3" w14:textId="77777777" w:rsidR="00B81F63" w:rsidRDefault="00B81F63" w:rsidP="00B81F63">
      <w:pPr>
        <w:pStyle w:val="2paragraphestandar"/>
        <w:ind w:left="0"/>
      </w:pPr>
    </w:p>
    <w:p w14:paraId="4CABCBB3" w14:textId="77777777" w:rsidR="00B81F63" w:rsidRDefault="00B81F63" w:rsidP="00B81F63">
      <w:pPr>
        <w:pStyle w:val="2paragraphestandar"/>
        <w:ind w:left="0"/>
      </w:pPr>
      <w:r>
        <w:t>Meliani Keyvan :</w:t>
      </w:r>
    </w:p>
    <w:p w14:paraId="1DE9C5C5" w14:textId="1011F245" w:rsidR="00BC1920" w:rsidRDefault="003A23A7" w:rsidP="003A23A7">
      <w:pPr>
        <w:pStyle w:val="2paragraphestandar"/>
        <w:ind w:left="720"/>
      </w:pPr>
      <w:r>
        <w:t>Il fut très difficile de concilier le lancement et la direction de mon entreprise ainsi que ceux de APICHESS.</w:t>
      </w:r>
    </w:p>
    <w:p w14:paraId="1966768F" w14:textId="77777777" w:rsidR="00F860E3" w:rsidRDefault="00F860E3" w:rsidP="00F860E3">
      <w:pPr>
        <w:pStyle w:val="2paragraphestandar"/>
        <w:ind w:left="0"/>
      </w:pPr>
    </w:p>
    <w:p w14:paraId="0ADF07D2" w14:textId="2735BE70" w:rsidR="00F860E3" w:rsidRDefault="00F860E3" w:rsidP="00F860E3">
      <w:pPr>
        <w:pStyle w:val="2paragraphestandar"/>
        <w:ind w:left="0"/>
      </w:pPr>
      <w:r>
        <w:t xml:space="preserve">Hautier Julien : </w:t>
      </w:r>
    </w:p>
    <w:p w14:paraId="7BA5EB03" w14:textId="6500609A" w:rsidR="00F860E3" w:rsidRDefault="00F860E3" w:rsidP="00F860E3">
      <w:pPr>
        <w:pStyle w:val="2paragraphestandar"/>
        <w:ind w:left="720"/>
      </w:pPr>
      <w:r>
        <w:t xml:space="preserve">Il fut très difficile de devoir assembler et refactoriser l’entièreté du code le dernier jour. De plus le développement </w:t>
      </w:r>
      <w:r w:rsidR="004D20E6">
        <w:t>massif des règles et des pièces fut long et fastidieux.</w:t>
      </w:r>
      <w:r w:rsidR="00DA6794">
        <w:t xml:space="preserve"> La rencontre d’un segfault sur l</w:t>
      </w:r>
      <w:r w:rsidR="00AE2213">
        <w:t>a mise en place finale de l’intelligence artificielle.</w:t>
      </w:r>
    </w:p>
    <w:p w14:paraId="2C54E77E" w14:textId="77777777" w:rsidR="00BC1920" w:rsidRDefault="00BC1920" w:rsidP="00BC1920">
      <w:pPr>
        <w:pStyle w:val="2paragraphestandar"/>
      </w:pPr>
    </w:p>
    <w:p w14:paraId="1E003985" w14:textId="6FB81808" w:rsidR="003A23A7" w:rsidRDefault="00BC1920" w:rsidP="003A23A7">
      <w:pPr>
        <w:pStyle w:val="Heading2"/>
      </w:pPr>
      <w:bookmarkStart w:id="40" w:name="_Toc483905864"/>
      <w:r>
        <w:t>Problèmes rencontrés</w:t>
      </w:r>
      <w:bookmarkEnd w:id="40"/>
      <w:r>
        <w:t xml:space="preserve"> </w:t>
      </w:r>
    </w:p>
    <w:p w14:paraId="3BC21CE7" w14:textId="4DB39361" w:rsidR="00AF0801" w:rsidRDefault="00AF0801" w:rsidP="00851E11">
      <w:pPr>
        <w:pStyle w:val="2paragraphestandar"/>
        <w:ind w:left="578"/>
      </w:pPr>
      <w:r>
        <w:t>Nous avons tout d’abord été surpris par la durée de la période avant cette soutenance finale</w:t>
      </w:r>
      <w:r w:rsidR="00171CB9">
        <w:t>.</w:t>
      </w:r>
    </w:p>
    <w:p w14:paraId="047EDC94" w14:textId="7B8F059F" w:rsidR="003A23A7" w:rsidRDefault="00171CB9" w:rsidP="00851E11">
      <w:pPr>
        <w:pStyle w:val="2paragraphestandar"/>
        <w:ind w:left="578"/>
      </w:pPr>
      <w:r>
        <w:t>Et i</w:t>
      </w:r>
      <w:r w:rsidR="00851E11">
        <w:t xml:space="preserve">l fut difficile de </w:t>
      </w:r>
      <w:r w:rsidR="00AF0801">
        <w:t>concilier</w:t>
      </w:r>
      <w:r w:rsidR="00851E11">
        <w:t xml:space="preserve"> la courte </w:t>
      </w:r>
      <w:r w:rsidR="00AF0801">
        <w:t>période de cette</w:t>
      </w:r>
      <w:r>
        <w:t xml:space="preserve"> soutenance </w:t>
      </w:r>
      <w:r w:rsidR="0037789F">
        <w:t>avec les révisions des partiels.</w:t>
      </w:r>
    </w:p>
    <w:p w14:paraId="270D1D82" w14:textId="77777777" w:rsidR="00851E11" w:rsidRDefault="00851E11" w:rsidP="003A23A7">
      <w:pPr>
        <w:pStyle w:val="2paragraphestandar"/>
        <w:ind w:left="0"/>
      </w:pPr>
    </w:p>
    <w:p w14:paraId="3D31DBE5" w14:textId="7E29BDD8" w:rsidR="00851E11" w:rsidRDefault="005B5DBC" w:rsidP="005B5DBC">
      <w:pPr>
        <w:pStyle w:val="2paragraphestandar"/>
        <w:ind w:left="578"/>
      </w:pPr>
      <w:r>
        <w:lastRenderedPageBreak/>
        <w:t xml:space="preserve">Nous aurions aimé mieux gérer notre temps afin </w:t>
      </w:r>
      <w:r w:rsidR="0065532A">
        <w:t>de mettre en place une meilleur</w:t>
      </w:r>
      <w:r w:rsidR="00E224AC">
        <w:t>e</w:t>
      </w:r>
      <w:r>
        <w:t xml:space="preserve"> fonction d’évaluation. Nous avons pensé </w:t>
      </w:r>
      <w:r w:rsidR="0065532A">
        <w:t xml:space="preserve">à pondéré d’avantage les pièces telles que tour, fou, dame lorsque la partie est </w:t>
      </w:r>
      <w:r w:rsidR="00E224AC">
        <w:t xml:space="preserve">avancée et que le nombre de pièces ennemies restantes </w:t>
      </w:r>
      <w:r w:rsidR="00A35E6B">
        <w:t>est basse.</w:t>
      </w:r>
    </w:p>
    <w:p w14:paraId="09F459E8" w14:textId="69A1AF89" w:rsidR="00A35E6B" w:rsidRPr="003A23A7" w:rsidRDefault="00A35E6B" w:rsidP="005B5DBC">
      <w:pPr>
        <w:pStyle w:val="2paragraphestandar"/>
        <w:ind w:left="578"/>
      </w:pPr>
    </w:p>
    <w:p w14:paraId="64276FC0" w14:textId="42D0A6CC" w:rsidR="00B81F63" w:rsidRDefault="00B81F63" w:rsidP="00B81F63">
      <w:pPr>
        <w:pStyle w:val="2paragraphestandar"/>
      </w:pPr>
      <w:r>
        <w:tab/>
        <w:t>Segfault. Ce produisait lors d’un event lorsqu’on essayait de quitter le jeu ou le menu par le biais de la touche échappe ou lors du clic sur la croix rouge. Problème dû à la tentative du programme d’accéder à une SDL_Surface qui était toujours à nulle. L’ajout d’un exit avant le Break tout en veillant à bien quitter la SDL nous a permis de résoudre ce problème.</w:t>
      </w:r>
    </w:p>
    <w:p w14:paraId="3AD42D58" w14:textId="77777777" w:rsidR="00B81F63" w:rsidRDefault="00B81F63" w:rsidP="00B81F63">
      <w:pPr>
        <w:pStyle w:val="2paragraphestandar"/>
      </w:pPr>
      <w:r>
        <w:t>Vitesse d’exécution côté Joueur. La vitesse d’exécution côté joueur semble dépendant du système sur lequel on fait tourner le programme. Nous avons essayé de résoudre ce problème en en portant notre intérêt sur les fonctions de la librairie SDL en particulier SDL_BlitSurface car nous pensions envoyer les mauvais paramètres ce qui aurait entrainé un ralentissement du traitement des données dû à un envoie de données excessives. Apres recherche approfondi le problème semblerai venir sur l’acquisition et la conversion des coordonnées géographique pour le mouvement. Ce problème se situerait donc au niveau de SDL_WaitEvent et du switch (event.type). Nous avons donc décider de remplacer SDL_WaitEvent par SDL_PoolEvent afin de savoir si un event est en attente. Le tout mis dans une boucle while afin de pouvoir dépiler de tous les events pour une itération de la boucle du jeu au lieu dépiler un à un par itération du jeu. Nous avons aussi pris soin d’éviter les events fantômes grâce au type NoEvent affecter à la variable SDL_Event.</w:t>
      </w:r>
    </w:p>
    <w:p w14:paraId="44E5E7C6" w14:textId="78DC534B" w:rsidR="00B81F63" w:rsidRDefault="00B81F63" w:rsidP="00B81F63">
      <w:pPr>
        <w:pStyle w:val="2paragraphestandar"/>
        <w:ind w:left="0"/>
      </w:pPr>
      <w:r>
        <w:t xml:space="preserve"> </w:t>
      </w:r>
    </w:p>
    <w:p w14:paraId="39706CDA" w14:textId="290CC96E" w:rsidR="00CD3D73" w:rsidRDefault="00CD3D73" w:rsidP="00CD3D73">
      <w:pPr>
        <w:pStyle w:val="Heading1"/>
      </w:pPr>
      <w:bookmarkStart w:id="41" w:name="_Toc483905865"/>
      <w:r>
        <w:lastRenderedPageBreak/>
        <w:t>Annexes</w:t>
      </w:r>
      <w:bookmarkEnd w:id="41"/>
    </w:p>
    <w:p w14:paraId="6A983974" w14:textId="77777777" w:rsidR="00CD3D73" w:rsidRDefault="00CD3D73" w:rsidP="00CD3D73"/>
    <w:p w14:paraId="6CE115B1" w14:textId="77777777" w:rsidR="00CD3D73" w:rsidRDefault="00CD3D73" w:rsidP="00CD3D73"/>
    <w:p w14:paraId="716BACDF" w14:textId="43319780" w:rsidR="00AF129A" w:rsidRDefault="00AF129A" w:rsidP="003A23A7">
      <w:pPr>
        <w:pStyle w:val="Heading2"/>
      </w:pPr>
      <w:bookmarkStart w:id="42" w:name="_Toc483905866"/>
      <w:r>
        <w:t>Impression d’écran</w:t>
      </w:r>
      <w:bookmarkEnd w:id="42"/>
    </w:p>
    <w:p w14:paraId="61908997" w14:textId="77777777" w:rsidR="00AF129A" w:rsidRDefault="00AF129A" w:rsidP="00AF129A">
      <w:pPr>
        <w:pStyle w:val="2paragraphestandar"/>
      </w:pPr>
    </w:p>
    <w:p w14:paraId="00FB3F8C" w14:textId="77777777" w:rsidR="00AF129A" w:rsidRPr="00AF129A" w:rsidRDefault="00AF129A" w:rsidP="00AF129A">
      <w:pPr>
        <w:pStyle w:val="2paragraphestandar"/>
      </w:pPr>
    </w:p>
    <w:p w14:paraId="4AD3EB1C" w14:textId="1B1DEC6F" w:rsidR="00AF129A" w:rsidRDefault="00AF129A" w:rsidP="00AF129A">
      <w:pPr>
        <w:pStyle w:val="2paragraphestandar"/>
      </w:pPr>
      <w:r w:rsidRPr="008C34F1">
        <w:rPr>
          <w:rFonts w:ascii="Calibri" w:hAnsi="Calibri"/>
          <w:noProof/>
          <w:lang w:val="en-GB" w:eastAsia="en-GB"/>
        </w:rPr>
        <w:drawing>
          <wp:inline distT="0" distB="0" distL="0" distR="0" wp14:anchorId="66041000" wp14:editId="28F2B61D">
            <wp:extent cx="5252085" cy="3941472"/>
            <wp:effectExtent l="0" t="0" r="5715" b="0"/>
            <wp:docPr id="6" name="Picture 6" descr="Soutenance/screen/chess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enance/screen/chess_in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941472"/>
                    </a:xfrm>
                    <a:prstGeom prst="rect">
                      <a:avLst/>
                    </a:prstGeom>
                    <a:noFill/>
                    <a:ln>
                      <a:noFill/>
                    </a:ln>
                  </pic:spPr>
                </pic:pic>
              </a:graphicData>
            </a:graphic>
          </wp:inline>
        </w:drawing>
      </w:r>
    </w:p>
    <w:p w14:paraId="0241316F" w14:textId="77777777" w:rsidR="00AF129A" w:rsidRDefault="00AF129A" w:rsidP="00AF129A">
      <w:pPr>
        <w:pStyle w:val="2paragraphestandar"/>
      </w:pPr>
    </w:p>
    <w:p w14:paraId="41C1A198" w14:textId="77777777" w:rsidR="00AF129A" w:rsidRDefault="00AF129A" w:rsidP="00AF129A">
      <w:pPr>
        <w:pStyle w:val="2paragraphestandar"/>
      </w:pPr>
    </w:p>
    <w:p w14:paraId="3C6125DA" w14:textId="77777777" w:rsidR="00AF129A" w:rsidRDefault="00AF129A" w:rsidP="00AF129A">
      <w:pPr>
        <w:pStyle w:val="2paragraphestandar"/>
      </w:pPr>
    </w:p>
    <w:p w14:paraId="75F5F522" w14:textId="77777777" w:rsidR="00AF129A" w:rsidRDefault="00AF129A" w:rsidP="00AF129A">
      <w:pPr>
        <w:pStyle w:val="2paragraphestandar"/>
      </w:pPr>
    </w:p>
    <w:p w14:paraId="77CA0A7D" w14:textId="77777777" w:rsidR="00AF129A" w:rsidRDefault="00AF129A" w:rsidP="00AF129A">
      <w:pPr>
        <w:pStyle w:val="2paragraphestandar"/>
      </w:pPr>
    </w:p>
    <w:p w14:paraId="1D016868" w14:textId="77777777" w:rsidR="00AF129A" w:rsidRDefault="00AF129A" w:rsidP="00AF129A">
      <w:pPr>
        <w:pStyle w:val="2paragraphestandar"/>
      </w:pPr>
    </w:p>
    <w:p w14:paraId="5A0F0F28" w14:textId="77777777" w:rsidR="00AF129A" w:rsidRDefault="00AF129A" w:rsidP="00AF129A">
      <w:pPr>
        <w:pStyle w:val="2paragraphestandar"/>
      </w:pPr>
    </w:p>
    <w:p w14:paraId="0EC56646" w14:textId="77777777" w:rsidR="00AF129A" w:rsidRDefault="00AF129A" w:rsidP="00AF129A">
      <w:pPr>
        <w:pStyle w:val="2paragraphestandar"/>
      </w:pPr>
    </w:p>
    <w:p w14:paraId="45F13EC1" w14:textId="77777777" w:rsidR="00AF129A" w:rsidRDefault="00AF129A" w:rsidP="00AF129A">
      <w:pPr>
        <w:pStyle w:val="2paragraphestandar"/>
      </w:pPr>
    </w:p>
    <w:p w14:paraId="53015C36" w14:textId="77777777" w:rsidR="00AF129A" w:rsidRDefault="00AF129A" w:rsidP="00AF129A">
      <w:pPr>
        <w:pStyle w:val="2paragraphestandar"/>
      </w:pPr>
    </w:p>
    <w:p w14:paraId="763B653F" w14:textId="77777777" w:rsidR="00AF129A" w:rsidRDefault="00AF129A" w:rsidP="00AF129A">
      <w:pPr>
        <w:pStyle w:val="2paragraphestandar"/>
      </w:pPr>
    </w:p>
    <w:p w14:paraId="5FA815B9" w14:textId="77777777" w:rsidR="00AF129A" w:rsidRDefault="00AF129A" w:rsidP="00AF129A">
      <w:pPr>
        <w:pStyle w:val="2paragraphestandar"/>
      </w:pPr>
    </w:p>
    <w:p w14:paraId="4E565384" w14:textId="77777777" w:rsidR="00AF129A" w:rsidRDefault="00AF129A" w:rsidP="00AF129A">
      <w:pPr>
        <w:pStyle w:val="2paragraphestandar"/>
      </w:pPr>
    </w:p>
    <w:p w14:paraId="60CECBB6" w14:textId="77777777" w:rsidR="00AF129A" w:rsidRDefault="00AF129A" w:rsidP="00AF129A">
      <w:pPr>
        <w:pStyle w:val="2paragraphestandar"/>
      </w:pPr>
    </w:p>
    <w:p w14:paraId="786A005F" w14:textId="77777777" w:rsidR="00AF129A" w:rsidRDefault="00AF129A" w:rsidP="00AF129A">
      <w:pPr>
        <w:pStyle w:val="2paragraphestandar"/>
      </w:pPr>
    </w:p>
    <w:p w14:paraId="159D3500" w14:textId="77777777" w:rsidR="00AF129A" w:rsidRDefault="00AF129A" w:rsidP="00AF129A">
      <w:pPr>
        <w:pStyle w:val="2paragraphestandar"/>
      </w:pPr>
    </w:p>
    <w:p w14:paraId="4B06F779" w14:textId="361F5DB6" w:rsidR="00AF129A" w:rsidRDefault="00AF129A" w:rsidP="00AF129A">
      <w:pPr>
        <w:pStyle w:val="2paragraphestandar"/>
      </w:pPr>
      <w:r>
        <w:rPr>
          <w:rFonts w:ascii="Calibri" w:hAnsi="Calibri"/>
          <w:noProof/>
          <w:lang w:val="en-GB" w:eastAsia="en-GB"/>
        </w:rPr>
        <w:lastRenderedPageBreak/>
        <w:drawing>
          <wp:inline distT="0" distB="0" distL="0" distR="0" wp14:anchorId="6C5AD9F8" wp14:editId="6A4E83A5">
            <wp:extent cx="5252085" cy="3286125"/>
            <wp:effectExtent l="0" t="0" r="5715" b="0"/>
            <wp:docPr id="9" name="Picture 9" descr="Soutenance/Gmail/Screenshot%20from%202017-04-26%2016-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enance/Gmail/Screenshot%20from%202017-04-26%2016-52-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3286125"/>
                    </a:xfrm>
                    <a:prstGeom prst="rect">
                      <a:avLst/>
                    </a:prstGeom>
                    <a:noFill/>
                    <a:ln>
                      <a:noFill/>
                    </a:ln>
                  </pic:spPr>
                </pic:pic>
              </a:graphicData>
            </a:graphic>
          </wp:inline>
        </w:drawing>
      </w:r>
    </w:p>
    <w:p w14:paraId="6550B8D1" w14:textId="77777777" w:rsidR="00AF129A" w:rsidRDefault="00AF129A" w:rsidP="00AF129A">
      <w:pPr>
        <w:pStyle w:val="2paragraphestandar"/>
      </w:pPr>
    </w:p>
    <w:p w14:paraId="64CF1E4A" w14:textId="77777777" w:rsidR="00AF129A" w:rsidRDefault="00AF129A" w:rsidP="00AF129A">
      <w:pPr>
        <w:pStyle w:val="2paragraphestandar"/>
      </w:pPr>
    </w:p>
    <w:p w14:paraId="4CF491F9" w14:textId="2DFD2A35" w:rsidR="00AF129A" w:rsidRDefault="00AF129A" w:rsidP="00AF129A">
      <w:pPr>
        <w:pStyle w:val="2paragraphestandar"/>
      </w:pPr>
      <w:r>
        <w:rPr>
          <w:rFonts w:ascii="Calibri" w:hAnsi="Calibri"/>
          <w:noProof/>
          <w:lang w:val="en-GB" w:eastAsia="en-GB"/>
        </w:rPr>
        <w:drawing>
          <wp:inline distT="0" distB="0" distL="0" distR="0" wp14:anchorId="6448F5A3" wp14:editId="53E2E682">
            <wp:extent cx="5252085" cy="3286466"/>
            <wp:effectExtent l="0" t="0" r="5715" b="0"/>
            <wp:docPr id="11" name="Picture 11" descr="Soutenance/Gmail/Screenshot%20from%202017-04-26%2016-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tenance/Gmail/Screenshot%20from%202017-04-26%2016-52-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2085" cy="3286466"/>
                    </a:xfrm>
                    <a:prstGeom prst="rect">
                      <a:avLst/>
                    </a:prstGeom>
                    <a:noFill/>
                    <a:ln>
                      <a:noFill/>
                    </a:ln>
                  </pic:spPr>
                </pic:pic>
              </a:graphicData>
            </a:graphic>
          </wp:inline>
        </w:drawing>
      </w:r>
    </w:p>
    <w:p w14:paraId="42B1DF3F" w14:textId="77777777" w:rsidR="00AF129A" w:rsidRDefault="00AF129A" w:rsidP="00AF129A">
      <w:pPr>
        <w:pStyle w:val="2paragraphestandar"/>
      </w:pPr>
    </w:p>
    <w:p w14:paraId="567F9EC2" w14:textId="77777777" w:rsidR="00AF129A" w:rsidRDefault="00AF129A" w:rsidP="00AF129A">
      <w:pPr>
        <w:pStyle w:val="2paragraphestandar"/>
      </w:pPr>
    </w:p>
    <w:p w14:paraId="78FA5383" w14:textId="77777777" w:rsidR="00AF129A" w:rsidRDefault="00AF129A" w:rsidP="00AF129A">
      <w:pPr>
        <w:pStyle w:val="2paragraphestandar"/>
      </w:pPr>
    </w:p>
    <w:p w14:paraId="3662BD08" w14:textId="77777777" w:rsidR="00AF129A" w:rsidRDefault="00AF129A" w:rsidP="00AF129A">
      <w:pPr>
        <w:pStyle w:val="2paragraphestandar"/>
      </w:pPr>
    </w:p>
    <w:p w14:paraId="04FA99E0" w14:textId="77777777" w:rsidR="00AF129A" w:rsidRDefault="00AF129A" w:rsidP="00AF129A">
      <w:pPr>
        <w:pStyle w:val="2paragraphestandar"/>
      </w:pPr>
    </w:p>
    <w:p w14:paraId="1CEDE22C" w14:textId="77777777" w:rsidR="00AF129A" w:rsidRDefault="00AF129A" w:rsidP="00AF129A">
      <w:pPr>
        <w:pStyle w:val="2paragraphestandar"/>
      </w:pPr>
    </w:p>
    <w:p w14:paraId="6D0A6382" w14:textId="77777777" w:rsidR="00AF129A" w:rsidRDefault="00AF129A" w:rsidP="00AF129A">
      <w:pPr>
        <w:pStyle w:val="2paragraphestandar"/>
      </w:pPr>
    </w:p>
    <w:p w14:paraId="091AFA7E" w14:textId="020AF3F6" w:rsidR="00AF129A" w:rsidRDefault="00AF129A" w:rsidP="00550179">
      <w:pPr>
        <w:pStyle w:val="Heading2"/>
      </w:pPr>
      <w:bookmarkStart w:id="43" w:name="_Toc483905867"/>
      <w:r>
        <w:lastRenderedPageBreak/>
        <w:t>Dessin d’origine</w:t>
      </w:r>
      <w:bookmarkEnd w:id="43"/>
    </w:p>
    <w:p w14:paraId="1E4652CB" w14:textId="77777777" w:rsidR="008D6AED" w:rsidRPr="008D6AED" w:rsidRDefault="008D6AED" w:rsidP="008D6AED">
      <w:pPr>
        <w:pStyle w:val="2paragraphestandar"/>
      </w:pPr>
    </w:p>
    <w:p w14:paraId="47DEB3CD" w14:textId="62DEC029" w:rsidR="00550179" w:rsidRDefault="00550179" w:rsidP="00550179">
      <w:pPr>
        <w:pStyle w:val="Heading3"/>
      </w:pPr>
      <w:bookmarkStart w:id="44" w:name="_Toc483905868"/>
      <w:r>
        <w:t>Cases de l’échiquier</w:t>
      </w:r>
      <w:bookmarkEnd w:id="44"/>
    </w:p>
    <w:p w14:paraId="6CBA6072" w14:textId="77777777" w:rsidR="00550179" w:rsidRDefault="00550179" w:rsidP="00550179"/>
    <w:p w14:paraId="0AE2F19E" w14:textId="77777777" w:rsidR="008D6AED" w:rsidRPr="00550179" w:rsidRDefault="008D6AED" w:rsidP="00550179"/>
    <w:p w14:paraId="487FA398" w14:textId="344ED299" w:rsidR="00550179" w:rsidRDefault="00550179" w:rsidP="00550179">
      <w:r>
        <w:rPr>
          <w:noProof/>
          <w:lang w:val="en-GB" w:eastAsia="en-GB"/>
        </w:rPr>
        <w:drawing>
          <wp:anchor distT="0" distB="0" distL="114300" distR="114300" simplePos="0" relativeHeight="251667456" behindDoc="0" locked="0" layoutInCell="1" allowOverlap="1" wp14:anchorId="1D29F05A" wp14:editId="1135C1F6">
            <wp:simplePos x="0" y="0"/>
            <wp:positionH relativeFrom="column">
              <wp:posOffset>1351915</wp:posOffset>
            </wp:positionH>
            <wp:positionV relativeFrom="paragraph">
              <wp:posOffset>61595</wp:posOffset>
            </wp:positionV>
            <wp:extent cx="762000" cy="762000"/>
            <wp:effectExtent l="0" t="0" r="0" b="0"/>
            <wp:wrapTight wrapText="bothSides">
              <wp:wrapPolygon edited="0">
                <wp:start x="0" y="0"/>
                <wp:lineTo x="0" y="20880"/>
                <wp:lineTo x="20880" y="20880"/>
                <wp:lineTo x="208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eBlanche2.bmp"/>
                    <pic:cNvPicPr/>
                  </pic:nvPicPr>
                  <pic:blipFill>
                    <a:blip r:embed="rId16">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14:paraId="63B3D908" w14:textId="2B31E5EF" w:rsidR="00550179" w:rsidRDefault="00550179" w:rsidP="00550179"/>
    <w:p w14:paraId="17740D01" w14:textId="51356FBC" w:rsidR="00550179" w:rsidRPr="00550179" w:rsidRDefault="00550179" w:rsidP="00550179">
      <w:r>
        <w:t xml:space="preserve">Case blanche       </w:t>
      </w:r>
    </w:p>
    <w:p w14:paraId="4784A799" w14:textId="01983B7E" w:rsidR="00550179" w:rsidRDefault="00550179" w:rsidP="00550179">
      <w:r>
        <w:t xml:space="preserve"> </w:t>
      </w:r>
    </w:p>
    <w:p w14:paraId="29092204" w14:textId="77777777" w:rsidR="00550179" w:rsidRDefault="00550179" w:rsidP="00550179"/>
    <w:p w14:paraId="7BFDE445" w14:textId="77777777" w:rsidR="00550179" w:rsidRDefault="00550179" w:rsidP="00550179"/>
    <w:p w14:paraId="562B2606" w14:textId="77777777" w:rsidR="00550179" w:rsidRDefault="00550179" w:rsidP="00550179"/>
    <w:p w14:paraId="204C5A02" w14:textId="77178441" w:rsidR="00550179" w:rsidRDefault="00550179" w:rsidP="00550179">
      <w:r>
        <w:rPr>
          <w:noProof/>
          <w:lang w:val="en-GB" w:eastAsia="en-GB"/>
        </w:rPr>
        <w:drawing>
          <wp:anchor distT="0" distB="0" distL="114300" distR="114300" simplePos="0" relativeHeight="251668480" behindDoc="0" locked="0" layoutInCell="1" allowOverlap="1" wp14:anchorId="3BF83334" wp14:editId="470C707F">
            <wp:simplePos x="0" y="0"/>
            <wp:positionH relativeFrom="column">
              <wp:posOffset>1351280</wp:posOffset>
            </wp:positionH>
            <wp:positionV relativeFrom="paragraph">
              <wp:posOffset>166370</wp:posOffset>
            </wp:positionV>
            <wp:extent cx="762000" cy="762000"/>
            <wp:effectExtent l="0" t="0" r="0" b="0"/>
            <wp:wrapTight wrapText="bothSides">
              <wp:wrapPolygon edited="0">
                <wp:start x="0" y="0"/>
                <wp:lineTo x="0" y="20880"/>
                <wp:lineTo x="20880" y="20880"/>
                <wp:lineTo x="2088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eNoire2.bmp"/>
                    <pic:cNvPicPr/>
                  </pic:nvPicPr>
                  <pic:blipFill>
                    <a:blip r:embed="rId17">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14:paraId="505E90DE" w14:textId="304876E5" w:rsidR="00550179" w:rsidRDefault="00550179" w:rsidP="00550179"/>
    <w:p w14:paraId="56E86293" w14:textId="25743B66" w:rsidR="00550179" w:rsidRDefault="00550179" w:rsidP="00550179"/>
    <w:p w14:paraId="466173FA" w14:textId="62149E5D" w:rsidR="00550179" w:rsidRDefault="00550179" w:rsidP="00550179">
      <w:r>
        <w:t>Case noire</w:t>
      </w:r>
    </w:p>
    <w:p w14:paraId="4512E55B" w14:textId="35081E0B" w:rsidR="00550179" w:rsidRDefault="00550179" w:rsidP="00550179"/>
    <w:p w14:paraId="6E450965" w14:textId="77777777" w:rsidR="00550179" w:rsidRDefault="00550179" w:rsidP="00550179"/>
    <w:p w14:paraId="2C1A77A5" w14:textId="77777777" w:rsidR="00550179" w:rsidRDefault="00550179" w:rsidP="00550179"/>
    <w:p w14:paraId="0E6CD168" w14:textId="77777777" w:rsidR="00550179" w:rsidRDefault="00550179" w:rsidP="00550179"/>
    <w:p w14:paraId="7FAA3BCC" w14:textId="3950D55A" w:rsidR="00550179" w:rsidRDefault="00550179" w:rsidP="00550179">
      <w:r>
        <w:rPr>
          <w:noProof/>
          <w:lang w:val="en-GB" w:eastAsia="en-GB"/>
        </w:rPr>
        <w:drawing>
          <wp:anchor distT="0" distB="0" distL="114300" distR="114300" simplePos="0" relativeHeight="251669504" behindDoc="0" locked="0" layoutInCell="1" allowOverlap="1" wp14:anchorId="7A7D7CD9" wp14:editId="4E369DB0">
            <wp:simplePos x="0" y="0"/>
            <wp:positionH relativeFrom="column">
              <wp:posOffset>1353185</wp:posOffset>
            </wp:positionH>
            <wp:positionV relativeFrom="paragraph">
              <wp:posOffset>85725</wp:posOffset>
            </wp:positionV>
            <wp:extent cx="762000" cy="762000"/>
            <wp:effectExtent l="0" t="0" r="0" b="0"/>
            <wp:wrapTight wrapText="bothSides">
              <wp:wrapPolygon edited="0">
                <wp:start x="0" y="0"/>
                <wp:lineTo x="0" y="20880"/>
                <wp:lineTo x="20880" y="20880"/>
                <wp:lineTo x="208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eSelectionnee.bmp"/>
                    <pic:cNvPicPr/>
                  </pic:nvPicPr>
                  <pic:blipFill>
                    <a:blip r:embed="rId18">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p>
    <w:p w14:paraId="10555866" w14:textId="4914AD80" w:rsidR="00550179" w:rsidRDefault="00550179" w:rsidP="00550179"/>
    <w:p w14:paraId="69864F77" w14:textId="67274DAC" w:rsidR="00550179" w:rsidRDefault="00550179" w:rsidP="00550179">
      <w:r>
        <w:t>Case sélectionnée</w:t>
      </w:r>
    </w:p>
    <w:p w14:paraId="788BDF79" w14:textId="77777777" w:rsidR="00550179" w:rsidRDefault="00550179" w:rsidP="00550179"/>
    <w:p w14:paraId="793DDA8A" w14:textId="66DEC059" w:rsidR="00550179" w:rsidRDefault="00550179" w:rsidP="00550179"/>
    <w:p w14:paraId="4344A109" w14:textId="12367F8E" w:rsidR="00550179" w:rsidRDefault="00550179" w:rsidP="00550179"/>
    <w:p w14:paraId="02942AF9" w14:textId="77777777" w:rsidR="00550179" w:rsidRDefault="00550179" w:rsidP="00550179"/>
    <w:p w14:paraId="094139A6" w14:textId="11F7D148" w:rsidR="00550179" w:rsidRDefault="00550179" w:rsidP="00550179"/>
    <w:p w14:paraId="55E9131D" w14:textId="34ED164B" w:rsidR="00550179" w:rsidRDefault="00550179" w:rsidP="00550179">
      <w:r>
        <w:rPr>
          <w:noProof/>
          <w:lang w:val="en-GB" w:eastAsia="en-GB"/>
        </w:rPr>
        <w:drawing>
          <wp:anchor distT="0" distB="0" distL="114300" distR="114300" simplePos="0" relativeHeight="251675648" behindDoc="0" locked="0" layoutInCell="1" allowOverlap="1" wp14:anchorId="198786D0" wp14:editId="66D593EA">
            <wp:simplePos x="0" y="0"/>
            <wp:positionH relativeFrom="column">
              <wp:posOffset>5165090</wp:posOffset>
            </wp:positionH>
            <wp:positionV relativeFrom="paragraph">
              <wp:posOffset>34290</wp:posOffset>
            </wp:positionV>
            <wp:extent cx="719455" cy="719455"/>
            <wp:effectExtent l="0" t="0" r="0" b="0"/>
            <wp:wrapTight wrapText="bothSides">
              <wp:wrapPolygon edited="0">
                <wp:start x="0" y="0"/>
                <wp:lineTo x="0" y="20590"/>
                <wp:lineTo x="20590" y="20590"/>
                <wp:lineTo x="205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eceDameBlanc.bmp"/>
                    <pic:cNvPicPr/>
                  </pic:nvPicPr>
                  <pic:blipFill>
                    <a:blip r:embed="rId19">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4624" behindDoc="0" locked="0" layoutInCell="1" allowOverlap="1" wp14:anchorId="33683744" wp14:editId="36B8BA18">
            <wp:simplePos x="0" y="0"/>
            <wp:positionH relativeFrom="column">
              <wp:posOffset>4401185</wp:posOffset>
            </wp:positionH>
            <wp:positionV relativeFrom="paragraph">
              <wp:posOffset>29210</wp:posOffset>
            </wp:positionV>
            <wp:extent cx="719455" cy="719455"/>
            <wp:effectExtent l="0" t="0" r="0" b="0"/>
            <wp:wrapTight wrapText="bothSides">
              <wp:wrapPolygon edited="0">
                <wp:start x="0" y="0"/>
                <wp:lineTo x="0" y="20590"/>
                <wp:lineTo x="20590" y="20590"/>
                <wp:lineTo x="205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eceRoiBlanc.bmp"/>
                    <pic:cNvPicPr/>
                  </pic:nvPicPr>
                  <pic:blipFill>
                    <a:blip r:embed="rId20">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3600" behindDoc="0" locked="0" layoutInCell="1" allowOverlap="1" wp14:anchorId="0B5DD0D3" wp14:editId="46BE9EF2">
            <wp:simplePos x="0" y="0"/>
            <wp:positionH relativeFrom="column">
              <wp:posOffset>3641725</wp:posOffset>
            </wp:positionH>
            <wp:positionV relativeFrom="paragraph">
              <wp:posOffset>34290</wp:posOffset>
            </wp:positionV>
            <wp:extent cx="719455" cy="719455"/>
            <wp:effectExtent l="0" t="0" r="0" b="0"/>
            <wp:wrapTight wrapText="bothSides">
              <wp:wrapPolygon edited="0">
                <wp:start x="0" y="0"/>
                <wp:lineTo x="0" y="20590"/>
                <wp:lineTo x="20590" y="20590"/>
                <wp:lineTo x="2059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eceFouBlanc.bmp"/>
                    <pic:cNvPicPr/>
                  </pic:nvPicPr>
                  <pic:blipFill>
                    <a:blip r:embed="rId21">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2576" behindDoc="0" locked="0" layoutInCell="1" allowOverlap="1" wp14:anchorId="4F03DEF7" wp14:editId="2101B097">
            <wp:simplePos x="0" y="0"/>
            <wp:positionH relativeFrom="column">
              <wp:posOffset>2877820</wp:posOffset>
            </wp:positionH>
            <wp:positionV relativeFrom="paragraph">
              <wp:posOffset>34290</wp:posOffset>
            </wp:positionV>
            <wp:extent cx="719455" cy="719455"/>
            <wp:effectExtent l="0" t="0" r="0" b="0"/>
            <wp:wrapTight wrapText="bothSides">
              <wp:wrapPolygon edited="0">
                <wp:start x="0" y="0"/>
                <wp:lineTo x="0" y="20590"/>
                <wp:lineTo x="20590" y="20590"/>
                <wp:lineTo x="2059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eceCavalierBlanc.bmp"/>
                    <pic:cNvPicPr/>
                  </pic:nvPicPr>
                  <pic:blipFill>
                    <a:blip r:embed="rId22">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1552" behindDoc="0" locked="0" layoutInCell="1" allowOverlap="1" wp14:anchorId="4D11F4D2" wp14:editId="2C383C1C">
            <wp:simplePos x="0" y="0"/>
            <wp:positionH relativeFrom="column">
              <wp:posOffset>2113280</wp:posOffset>
            </wp:positionH>
            <wp:positionV relativeFrom="paragraph">
              <wp:posOffset>34290</wp:posOffset>
            </wp:positionV>
            <wp:extent cx="719455" cy="719455"/>
            <wp:effectExtent l="0" t="0" r="0" b="0"/>
            <wp:wrapTight wrapText="bothSides">
              <wp:wrapPolygon edited="0">
                <wp:start x="0" y="0"/>
                <wp:lineTo x="0" y="20590"/>
                <wp:lineTo x="20590" y="20590"/>
                <wp:lineTo x="205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eceTourBlanc.bmp"/>
                    <pic:cNvPicPr/>
                  </pic:nvPicPr>
                  <pic:blipFill>
                    <a:blip r:embed="rId23">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0528" behindDoc="0" locked="0" layoutInCell="1" allowOverlap="1" wp14:anchorId="17214AEE" wp14:editId="00701C73">
            <wp:simplePos x="0" y="0"/>
            <wp:positionH relativeFrom="column">
              <wp:posOffset>1350010</wp:posOffset>
            </wp:positionH>
            <wp:positionV relativeFrom="paragraph">
              <wp:posOffset>34290</wp:posOffset>
            </wp:positionV>
            <wp:extent cx="719455" cy="719455"/>
            <wp:effectExtent l="0" t="0" r="0" b="0"/>
            <wp:wrapTight wrapText="bothSides">
              <wp:wrapPolygon edited="0">
                <wp:start x="0" y="0"/>
                <wp:lineTo x="0" y="20590"/>
                <wp:lineTo x="20590" y="20590"/>
                <wp:lineTo x="2059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ecePionBlanc.bmp"/>
                    <pic:cNvPicPr/>
                  </pic:nvPicPr>
                  <pic:blipFill>
                    <a:blip r:embed="rId24">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p>
    <w:p w14:paraId="264D48B6" w14:textId="444C0F20" w:rsidR="00550179" w:rsidRDefault="00550179" w:rsidP="00550179"/>
    <w:p w14:paraId="7DEB2973" w14:textId="741AB651" w:rsidR="00550179" w:rsidRDefault="00550179" w:rsidP="00550179">
      <w:r>
        <w:t xml:space="preserve">Pièces blanches                 </w:t>
      </w:r>
    </w:p>
    <w:p w14:paraId="2A986ABA" w14:textId="5858E5A0" w:rsidR="00550179" w:rsidRDefault="00550179" w:rsidP="00550179"/>
    <w:p w14:paraId="34431892" w14:textId="237F44D2" w:rsidR="00550179" w:rsidRDefault="00550179" w:rsidP="00550179"/>
    <w:p w14:paraId="0D1258F5" w14:textId="3C2DC030" w:rsidR="00550179" w:rsidRDefault="00550179" w:rsidP="00550179"/>
    <w:p w14:paraId="13EB6029" w14:textId="55279745" w:rsidR="00550179" w:rsidRDefault="00550179" w:rsidP="00550179"/>
    <w:p w14:paraId="47D4BE5D" w14:textId="06EC393A" w:rsidR="00550179" w:rsidRDefault="008D6AED" w:rsidP="00550179">
      <w:r>
        <w:rPr>
          <w:noProof/>
          <w:lang w:val="en-GB" w:eastAsia="en-GB"/>
        </w:rPr>
        <w:drawing>
          <wp:anchor distT="0" distB="0" distL="114300" distR="114300" simplePos="0" relativeHeight="251676672" behindDoc="0" locked="0" layoutInCell="1" allowOverlap="1" wp14:anchorId="7D9A4A31" wp14:editId="2319E1D5">
            <wp:simplePos x="0" y="0"/>
            <wp:positionH relativeFrom="column">
              <wp:posOffset>1351915</wp:posOffset>
            </wp:positionH>
            <wp:positionV relativeFrom="paragraph">
              <wp:posOffset>140335</wp:posOffset>
            </wp:positionV>
            <wp:extent cx="719455" cy="719455"/>
            <wp:effectExtent l="0" t="0" r="0" b="0"/>
            <wp:wrapTight wrapText="bothSides">
              <wp:wrapPolygon edited="0">
                <wp:start x="0" y="0"/>
                <wp:lineTo x="0" y="20590"/>
                <wp:lineTo x="20590" y="20590"/>
                <wp:lineTo x="205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ecePionNoir.bmp"/>
                    <pic:cNvPicPr/>
                  </pic:nvPicPr>
                  <pic:blipFill>
                    <a:blip r:embed="rId25">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8720" behindDoc="0" locked="0" layoutInCell="1" allowOverlap="1" wp14:anchorId="7BA8768E" wp14:editId="13A78B79">
            <wp:simplePos x="0" y="0"/>
            <wp:positionH relativeFrom="column">
              <wp:posOffset>2113280</wp:posOffset>
            </wp:positionH>
            <wp:positionV relativeFrom="paragraph">
              <wp:posOffset>138430</wp:posOffset>
            </wp:positionV>
            <wp:extent cx="719455" cy="719455"/>
            <wp:effectExtent l="0" t="0" r="0" b="0"/>
            <wp:wrapTight wrapText="bothSides">
              <wp:wrapPolygon edited="0">
                <wp:start x="0" y="0"/>
                <wp:lineTo x="0" y="20590"/>
                <wp:lineTo x="20590" y="20590"/>
                <wp:lineTo x="2059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eceTourNoir.bmp"/>
                    <pic:cNvPicPr/>
                  </pic:nvPicPr>
                  <pic:blipFill>
                    <a:blip r:embed="rId26">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7696" behindDoc="0" locked="0" layoutInCell="1" allowOverlap="1" wp14:anchorId="2C857922" wp14:editId="548D8C7F">
            <wp:simplePos x="0" y="0"/>
            <wp:positionH relativeFrom="column">
              <wp:posOffset>2877185</wp:posOffset>
            </wp:positionH>
            <wp:positionV relativeFrom="paragraph">
              <wp:posOffset>137795</wp:posOffset>
            </wp:positionV>
            <wp:extent cx="719455" cy="719455"/>
            <wp:effectExtent l="0" t="0" r="0" b="0"/>
            <wp:wrapTight wrapText="bothSides">
              <wp:wrapPolygon edited="0">
                <wp:start x="0" y="0"/>
                <wp:lineTo x="0" y="20590"/>
                <wp:lineTo x="20590" y="20590"/>
                <wp:lineTo x="2059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ceCavalierNoir.bmp"/>
                    <pic:cNvPicPr/>
                  </pic:nvPicPr>
                  <pic:blipFill>
                    <a:blip r:embed="rId27">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1792" behindDoc="0" locked="0" layoutInCell="1" allowOverlap="1" wp14:anchorId="78BB3C02" wp14:editId="15800CFE">
            <wp:simplePos x="0" y="0"/>
            <wp:positionH relativeFrom="column">
              <wp:posOffset>4402455</wp:posOffset>
            </wp:positionH>
            <wp:positionV relativeFrom="paragraph">
              <wp:posOffset>137795</wp:posOffset>
            </wp:positionV>
            <wp:extent cx="719455" cy="719455"/>
            <wp:effectExtent l="0" t="0" r="0" b="0"/>
            <wp:wrapTight wrapText="bothSides">
              <wp:wrapPolygon edited="0">
                <wp:start x="0" y="0"/>
                <wp:lineTo x="0" y="20590"/>
                <wp:lineTo x="20590" y="20590"/>
                <wp:lineTo x="2059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eceRoiNoir.bmp"/>
                    <pic:cNvPicPr/>
                  </pic:nvPicPr>
                  <pic:blipFill>
                    <a:blip r:embed="rId28">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9744" behindDoc="0" locked="0" layoutInCell="1" allowOverlap="1" wp14:anchorId="0A6E8284" wp14:editId="33134652">
            <wp:simplePos x="0" y="0"/>
            <wp:positionH relativeFrom="column">
              <wp:posOffset>3639185</wp:posOffset>
            </wp:positionH>
            <wp:positionV relativeFrom="paragraph">
              <wp:posOffset>137795</wp:posOffset>
            </wp:positionV>
            <wp:extent cx="719455" cy="719455"/>
            <wp:effectExtent l="0" t="0" r="0" b="0"/>
            <wp:wrapTight wrapText="bothSides">
              <wp:wrapPolygon edited="0">
                <wp:start x="0" y="0"/>
                <wp:lineTo x="0" y="20590"/>
                <wp:lineTo x="20590" y="20590"/>
                <wp:lineTo x="2059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eceFouNoir.bmp"/>
                    <pic:cNvPicPr/>
                  </pic:nvPicPr>
                  <pic:blipFill>
                    <a:blip r:embed="rId29">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0768" behindDoc="0" locked="0" layoutInCell="1" allowOverlap="1" wp14:anchorId="0B006AE8" wp14:editId="2F5C1919">
            <wp:simplePos x="0" y="0"/>
            <wp:positionH relativeFrom="column">
              <wp:posOffset>5163185</wp:posOffset>
            </wp:positionH>
            <wp:positionV relativeFrom="paragraph">
              <wp:posOffset>137795</wp:posOffset>
            </wp:positionV>
            <wp:extent cx="719455" cy="719455"/>
            <wp:effectExtent l="0" t="0" r="0" b="0"/>
            <wp:wrapTight wrapText="bothSides">
              <wp:wrapPolygon edited="0">
                <wp:start x="0" y="0"/>
                <wp:lineTo x="0" y="20590"/>
                <wp:lineTo x="20590" y="20590"/>
                <wp:lineTo x="205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eceDameNoir.bmp"/>
                    <pic:cNvPicPr/>
                  </pic:nvPicPr>
                  <pic:blipFill>
                    <a:blip r:embed="rId30">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14:sizeRelH relativeFrom="page">
              <wp14:pctWidth>0</wp14:pctWidth>
            </wp14:sizeRelH>
            <wp14:sizeRelV relativeFrom="page">
              <wp14:pctHeight>0</wp14:pctHeight>
            </wp14:sizeRelV>
          </wp:anchor>
        </w:drawing>
      </w:r>
    </w:p>
    <w:p w14:paraId="27D989B8" w14:textId="2556747C" w:rsidR="00550179" w:rsidRDefault="00550179" w:rsidP="00550179"/>
    <w:p w14:paraId="5F851DAD" w14:textId="13E148C0" w:rsidR="00550179" w:rsidRDefault="00550179" w:rsidP="00550179">
      <w:r>
        <w:t xml:space="preserve">Pièces noires        </w:t>
      </w:r>
      <w:r w:rsidR="008D6AED">
        <w:t xml:space="preserve"> </w:t>
      </w:r>
    </w:p>
    <w:p w14:paraId="3F5BF2E5" w14:textId="77777777" w:rsidR="008D6AED" w:rsidRDefault="008D6AED" w:rsidP="00550179"/>
    <w:p w14:paraId="45821362" w14:textId="77777777" w:rsidR="008D6AED" w:rsidRDefault="008D6AED" w:rsidP="00550179"/>
    <w:p w14:paraId="2A2E686D" w14:textId="77777777" w:rsidR="008D6AED" w:rsidRDefault="008D6AED" w:rsidP="00550179"/>
    <w:p w14:paraId="5168DE8F" w14:textId="77777777" w:rsidR="008D6AED" w:rsidRDefault="008D6AED" w:rsidP="00550179"/>
    <w:p w14:paraId="3F2F004C" w14:textId="77777777" w:rsidR="008D6AED" w:rsidRDefault="008D6AED" w:rsidP="00550179"/>
    <w:p w14:paraId="092B301D" w14:textId="77777777" w:rsidR="008D6AED" w:rsidRDefault="008D6AED" w:rsidP="00550179"/>
    <w:p w14:paraId="58E18D78" w14:textId="77777777" w:rsidR="008D6AED" w:rsidRDefault="008D6AED" w:rsidP="00550179"/>
    <w:p w14:paraId="5FFD12A1" w14:textId="77777777" w:rsidR="008D6AED" w:rsidRDefault="008D6AED" w:rsidP="00550179"/>
    <w:p w14:paraId="0AC082C2" w14:textId="77777777" w:rsidR="008D6AED" w:rsidRDefault="008D6AED" w:rsidP="00550179"/>
    <w:p w14:paraId="23D88C40" w14:textId="5A950B98" w:rsidR="00304C73" w:rsidRDefault="00BC1920" w:rsidP="00304C73">
      <w:pPr>
        <w:pStyle w:val="Heading2"/>
      </w:pPr>
      <w:bookmarkStart w:id="45" w:name="_Toc483905869"/>
      <w:r>
        <w:t>Structures</w:t>
      </w:r>
      <w:bookmarkEnd w:id="45"/>
    </w:p>
    <w:p w14:paraId="1E810BD2" w14:textId="5F9B9A7D" w:rsidR="00304C73" w:rsidRPr="00304C73" w:rsidRDefault="00304C73" w:rsidP="00304C73">
      <w:pPr>
        <w:pStyle w:val="2paragraphestandar"/>
        <w:ind w:left="0"/>
      </w:pPr>
      <w:r>
        <w:t xml:space="preserve">Nous avons redéfini les structures nécessaires à l’intelligence artificielle afin que celle-ci soit le plus optimiser possible. Un allégement maximum et une anticipation </w:t>
      </w:r>
      <w:r w:rsidR="00E707C9">
        <w:t>de fonction d’évaluation plus perfectionnée prennant en compte le tour actuel et le nombre de pi</w:t>
      </w:r>
      <w:r w:rsidR="00DA6794">
        <w:t>èces restante.</w:t>
      </w:r>
    </w:p>
    <w:p w14:paraId="458933EA" w14:textId="77777777" w:rsidR="00304C73" w:rsidRDefault="00304C73" w:rsidP="00BC1920">
      <w:pPr>
        <w:shd w:val="clear" w:color="auto" w:fill="FFFFFF"/>
        <w:suppressAutoHyphens w:val="0"/>
        <w:rPr>
          <w:rFonts w:ascii="Arial" w:eastAsia="Times New Roman" w:hAnsi="Arial" w:cs="Arial"/>
          <w:color w:val="222222"/>
          <w:sz w:val="19"/>
          <w:szCs w:val="19"/>
          <w:lang w:val="en-GB" w:eastAsia="en-GB"/>
        </w:rPr>
      </w:pPr>
    </w:p>
    <w:p w14:paraId="26DE777E" w14:textId="4AACB648"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struct AIDatas {</w:t>
      </w:r>
    </w:p>
    <w:p w14:paraId="3F9AD246"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turn;</w:t>
      </w:r>
    </w:p>
    <w:p w14:paraId="3181956E"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pLeftW;</w:t>
      </w:r>
    </w:p>
    <w:p w14:paraId="534E7A2C"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pLeftB;</w:t>
      </w:r>
    </w:p>
    <w:p w14:paraId="3278C9E9" w14:textId="22012B93"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eval;</w:t>
      </w:r>
    </w:p>
    <w:p w14:paraId="5EE6CEBA"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AISquare **AIMat;</w:t>
      </w:r>
    </w:p>
    <w:p w14:paraId="5795A2AA"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w:t>
      </w:r>
    </w:p>
    <w:p w14:paraId="228E3F95"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p>
    <w:p w14:paraId="6F39D840"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struct AISquare {</w:t>
      </w:r>
    </w:p>
    <w:p w14:paraId="192A002B"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color;</w:t>
      </w:r>
    </w:p>
    <w:p w14:paraId="7B554144"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type;</w:t>
      </w:r>
    </w:p>
    <w:p w14:paraId="10B5D121"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int value;</w:t>
      </w:r>
    </w:p>
    <w:p w14:paraId="2A24A98B" w14:textId="77777777" w:rsidR="00BC1920" w:rsidRPr="00BC1920" w:rsidRDefault="00BC1920" w:rsidP="00BC1920">
      <w:pPr>
        <w:shd w:val="clear" w:color="auto" w:fill="FFFFFF"/>
        <w:suppressAutoHyphens w:val="0"/>
        <w:rPr>
          <w:rFonts w:ascii="Arial" w:eastAsia="Times New Roman" w:hAnsi="Arial" w:cs="Arial"/>
          <w:color w:val="222222"/>
          <w:sz w:val="19"/>
          <w:szCs w:val="19"/>
          <w:lang w:val="en-GB" w:eastAsia="en-GB"/>
        </w:rPr>
      </w:pPr>
      <w:r w:rsidRPr="00BC1920">
        <w:rPr>
          <w:rFonts w:ascii="Arial" w:eastAsia="Times New Roman" w:hAnsi="Arial" w:cs="Arial"/>
          <w:color w:val="222222"/>
          <w:sz w:val="19"/>
          <w:szCs w:val="19"/>
          <w:lang w:val="en-GB" w:eastAsia="en-GB"/>
        </w:rPr>
        <w:t>}</w:t>
      </w:r>
    </w:p>
    <w:p w14:paraId="20884D59" w14:textId="77777777" w:rsidR="00BC1920" w:rsidRDefault="00BC1920" w:rsidP="00550179"/>
    <w:p w14:paraId="195D1AEB" w14:textId="77777777" w:rsidR="00BC1920" w:rsidRDefault="00BC1920" w:rsidP="00550179"/>
    <w:p w14:paraId="25A8167A" w14:textId="77777777" w:rsidR="00BC1920" w:rsidRDefault="00BC1920" w:rsidP="00550179"/>
    <w:p w14:paraId="2120B9A0" w14:textId="77777777" w:rsidR="00BC1920" w:rsidRDefault="00BC1920" w:rsidP="00550179"/>
    <w:p w14:paraId="7F7DFDCC" w14:textId="77777777" w:rsidR="00BC1920" w:rsidRDefault="00BC1920" w:rsidP="00550179"/>
    <w:p w14:paraId="1F7E70AD" w14:textId="77777777" w:rsidR="00BC1920" w:rsidRDefault="00BC1920" w:rsidP="00550179"/>
    <w:p w14:paraId="50B5502C" w14:textId="77777777" w:rsidR="00BC1920" w:rsidRDefault="00BC1920" w:rsidP="00550179"/>
    <w:p w14:paraId="56D19215" w14:textId="77777777" w:rsidR="00BC1920" w:rsidRDefault="00BC1920" w:rsidP="00550179"/>
    <w:p w14:paraId="40DE1143" w14:textId="77777777" w:rsidR="00BC1920" w:rsidRDefault="00BC1920" w:rsidP="00550179"/>
    <w:p w14:paraId="224904D1" w14:textId="77777777" w:rsidR="00BC1920" w:rsidRDefault="00BC1920" w:rsidP="00550179"/>
    <w:p w14:paraId="3C732016" w14:textId="77777777" w:rsidR="00BC1920" w:rsidRDefault="00BC1920" w:rsidP="00550179"/>
    <w:p w14:paraId="4AFA075E" w14:textId="77777777" w:rsidR="00BC1920" w:rsidRDefault="00BC1920" w:rsidP="00550179"/>
    <w:p w14:paraId="74F98506" w14:textId="77777777" w:rsidR="00BC1920" w:rsidRDefault="00BC1920" w:rsidP="00550179"/>
    <w:p w14:paraId="23713C41" w14:textId="77777777" w:rsidR="00BC1920" w:rsidRDefault="00BC1920" w:rsidP="00550179"/>
    <w:p w14:paraId="4A2153DE" w14:textId="77777777" w:rsidR="00BC1920" w:rsidRDefault="00BC1920" w:rsidP="00550179"/>
    <w:p w14:paraId="7B9B45B5" w14:textId="77777777" w:rsidR="00BC1920" w:rsidRDefault="00BC1920" w:rsidP="00550179"/>
    <w:p w14:paraId="0ECE3DB3" w14:textId="77777777" w:rsidR="00BC1920" w:rsidRDefault="00BC1920" w:rsidP="00550179"/>
    <w:p w14:paraId="1921A2C5" w14:textId="77777777" w:rsidR="00BC1920" w:rsidRDefault="00BC1920" w:rsidP="00550179"/>
    <w:p w14:paraId="3A6E0F85" w14:textId="77777777" w:rsidR="00BC1920" w:rsidRDefault="00BC1920" w:rsidP="00550179"/>
    <w:p w14:paraId="2B5644BF" w14:textId="77777777" w:rsidR="00BC1920" w:rsidRDefault="00BC1920" w:rsidP="00550179"/>
    <w:p w14:paraId="27982EA7" w14:textId="77777777" w:rsidR="00BC1920" w:rsidRDefault="00BC1920" w:rsidP="00550179"/>
    <w:p w14:paraId="1442794A" w14:textId="77777777" w:rsidR="00BC1920" w:rsidRDefault="00BC1920" w:rsidP="00550179"/>
    <w:p w14:paraId="5533BD56" w14:textId="77777777" w:rsidR="00BC1920" w:rsidRDefault="00BC1920" w:rsidP="00550179"/>
    <w:p w14:paraId="3CF36196" w14:textId="77777777" w:rsidR="00BC1920" w:rsidRDefault="00BC1920" w:rsidP="00550179"/>
    <w:p w14:paraId="5FF38D0F" w14:textId="77777777" w:rsidR="00BC1920" w:rsidRDefault="00BC1920" w:rsidP="00550179"/>
    <w:p w14:paraId="1D7762ED" w14:textId="77777777" w:rsidR="00BC1920" w:rsidRDefault="00BC1920" w:rsidP="00550179"/>
    <w:p w14:paraId="081AD5D9" w14:textId="77777777" w:rsidR="00BC1920" w:rsidRDefault="00BC1920" w:rsidP="00550179"/>
    <w:p w14:paraId="088A9EB5" w14:textId="77777777" w:rsidR="00BC1920" w:rsidRDefault="00BC1920" w:rsidP="00550179"/>
    <w:p w14:paraId="48F7340F" w14:textId="77777777" w:rsidR="00BC1920" w:rsidRDefault="00BC1920" w:rsidP="00550179"/>
    <w:p w14:paraId="4E950707" w14:textId="77777777" w:rsidR="00BC1920" w:rsidRDefault="00BC1920" w:rsidP="00550179"/>
    <w:p w14:paraId="463B80BE" w14:textId="77777777" w:rsidR="00BC1920" w:rsidRDefault="00BC1920" w:rsidP="00550179"/>
    <w:p w14:paraId="73C6D3C2" w14:textId="77777777" w:rsidR="00BC1920" w:rsidRDefault="00BC1920" w:rsidP="00550179"/>
    <w:p w14:paraId="2DB6B868" w14:textId="77777777" w:rsidR="00BC1920" w:rsidRDefault="00BC1920" w:rsidP="00550179"/>
    <w:p w14:paraId="55510B06" w14:textId="1BA386EA" w:rsidR="00BC1920" w:rsidRPr="00BC1920" w:rsidRDefault="00BC1920" w:rsidP="005E3DF7">
      <w:pPr>
        <w:pStyle w:val="Heading2"/>
      </w:pPr>
      <w:bookmarkStart w:id="46" w:name="_Toc483905870"/>
      <w:r>
        <w:t>Algorithmes</w:t>
      </w:r>
      <w:bookmarkEnd w:id="46"/>
      <w:r>
        <w:t xml:space="preserve"> </w:t>
      </w:r>
    </w:p>
    <w:p w14:paraId="0B149439" w14:textId="2E1AEC5E" w:rsidR="00BC1920" w:rsidRDefault="00BC1920" w:rsidP="00BC1920">
      <w:pPr>
        <w:pStyle w:val="Heading3"/>
      </w:pPr>
      <w:bookmarkStart w:id="47" w:name="_Toc483905871"/>
      <w:r>
        <w:t>Intelligence artificielle</w:t>
      </w:r>
      <w:bookmarkEnd w:id="47"/>
    </w:p>
    <w:p w14:paraId="374137CD" w14:textId="77777777" w:rsidR="00BC1920" w:rsidRDefault="00BC1920" w:rsidP="00550179"/>
    <w:p w14:paraId="493F4ABD" w14:textId="4B9E2BD9" w:rsidR="00BC1920" w:rsidRPr="007631A7" w:rsidRDefault="00BC1920" w:rsidP="00550179">
      <w:pPr>
        <w:rPr>
          <w:u w:val="single"/>
        </w:rPr>
      </w:pPr>
      <w:r w:rsidRPr="007631A7">
        <w:rPr>
          <w:u w:val="single"/>
        </w:rPr>
        <w:t xml:space="preserve">Déclaration </w:t>
      </w:r>
    </w:p>
    <w:p w14:paraId="098843D0" w14:textId="77777777" w:rsidR="00BC1920" w:rsidRDefault="00BC1920" w:rsidP="00550179"/>
    <w:p w14:paraId="0E0500E5" w14:textId="23D36484" w:rsidR="00BC1920" w:rsidRDefault="00BC1920" w:rsidP="007631A7">
      <w:pPr>
        <w:jc w:val="both"/>
      </w:pPr>
      <w:r>
        <w:t>INT_MIN et INT_MAX valent respectivement la valeur minimal</w:t>
      </w:r>
      <w:r w:rsidR="007631A7">
        <w:t>e</w:t>
      </w:r>
      <w:r>
        <w:t xml:space="preserve"> d’un entier (représentant moins l’infini)</w:t>
      </w:r>
      <w:r w:rsidR="007631A7">
        <w:t xml:space="preserve"> et la valeur maximale d’un entier (représentant plus l’infini)</w:t>
      </w:r>
    </w:p>
    <w:p w14:paraId="1C231924" w14:textId="1BACF538" w:rsidR="00BC1920" w:rsidRDefault="007631A7" w:rsidP="00550179">
      <w:r>
        <w:t>H_MM_MAX représente une définition d’entier statique fixée à la valeur 3.</w:t>
      </w:r>
    </w:p>
    <w:p w14:paraId="39478D14" w14:textId="77777777" w:rsidR="007631A7" w:rsidRDefault="007631A7" w:rsidP="00550179"/>
    <w:p w14:paraId="55CD3C3B" w14:textId="009CE06C" w:rsidR="00BC1920" w:rsidRDefault="00BC1920" w:rsidP="00BC1920">
      <w:pPr>
        <w:pStyle w:val="Heading4"/>
      </w:pPr>
      <w:r>
        <w:t>Fonction min-max</w:t>
      </w:r>
    </w:p>
    <w:p w14:paraId="2C591F4C" w14:textId="77777777" w:rsidR="00BC1920" w:rsidRDefault="00BC1920" w:rsidP="00BC1920"/>
    <w:p w14:paraId="6F8289F2" w14:textId="2DC4DB66" w:rsidR="00DA6794" w:rsidRDefault="00DA6794" w:rsidP="00BC1920">
      <w:r>
        <w:t>Notre algorithme MinMax est le suivant :</w:t>
      </w:r>
    </w:p>
    <w:p w14:paraId="7DF2EF43" w14:textId="77777777" w:rsidR="00DA6794" w:rsidRDefault="00DA6794" w:rsidP="00BC1920"/>
    <w:p w14:paraId="72127DA3" w14:textId="4FC45040" w:rsidR="00BC1920" w:rsidRDefault="00BC1920" w:rsidP="00BC1920">
      <w:r>
        <w:t xml:space="preserve">Fonction </w:t>
      </w:r>
      <w:r w:rsidR="007631A7">
        <w:t>min_</w:t>
      </w:r>
      <w:r>
        <w:t>max (d : ref datas vecteur AIDatas, h entier, maxi booléen) : entier</w:t>
      </w:r>
    </w:p>
    <w:p w14:paraId="5CE2CEA6" w14:textId="1F204467" w:rsidR="00BC1920" w:rsidRPr="00BC1920" w:rsidRDefault="00BC1920" w:rsidP="00BC1920">
      <w:pPr>
        <w:rPr>
          <w:lang w:val="en-GB"/>
        </w:rPr>
      </w:pPr>
      <w:r w:rsidRPr="00BC1920">
        <w:rPr>
          <w:lang w:val="en-GB"/>
        </w:rPr>
        <w:t xml:space="preserve">Variables : </w:t>
      </w:r>
    </w:p>
    <w:p w14:paraId="1E9D99C1" w14:textId="303D7D70" w:rsidR="00BC1920" w:rsidRPr="00BC1920" w:rsidRDefault="00BC1920" w:rsidP="007631A7">
      <w:pPr>
        <w:ind w:firstLine="720"/>
        <w:rPr>
          <w:lang w:val="en-GB"/>
        </w:rPr>
      </w:pPr>
      <w:r w:rsidRPr="00BC1920">
        <w:rPr>
          <w:lang w:val="en-GB"/>
        </w:rPr>
        <w:t>Entier best_move</w:t>
      </w:r>
    </w:p>
    <w:p w14:paraId="79403BA7" w14:textId="335F6570" w:rsidR="00BC1920" w:rsidRPr="00BC1920" w:rsidRDefault="00BC1920" w:rsidP="007631A7">
      <w:pPr>
        <w:ind w:firstLine="720"/>
        <w:rPr>
          <w:lang w:val="en-GB"/>
        </w:rPr>
      </w:pPr>
      <w:r w:rsidRPr="00BC1920">
        <w:rPr>
          <w:lang w:val="en-GB"/>
        </w:rPr>
        <w:t>Entier value</w:t>
      </w:r>
    </w:p>
    <w:p w14:paraId="644482EB" w14:textId="51A38AB2" w:rsidR="00BC1920" w:rsidRPr="00BC1920" w:rsidRDefault="00BC1920" w:rsidP="007631A7">
      <w:r w:rsidRPr="00BC1920">
        <w:t xml:space="preserve">Début </w:t>
      </w:r>
    </w:p>
    <w:p w14:paraId="75BC3E00" w14:textId="4C1CAF7F" w:rsidR="00BC1920" w:rsidRPr="00BC1920" w:rsidRDefault="00BC1920" w:rsidP="007631A7">
      <w:pPr>
        <w:ind w:left="720"/>
      </w:pPr>
      <w:r w:rsidRPr="00BC1920">
        <w:t>Si (h==0 ou *datas ==null) alors</w:t>
      </w:r>
    </w:p>
    <w:p w14:paraId="723DE8E6" w14:textId="4058B251" w:rsidR="00BC1920" w:rsidRDefault="00BC1920" w:rsidP="007631A7">
      <w:pPr>
        <w:ind w:left="1440"/>
      </w:pPr>
      <w:r>
        <w:t>Retourne eval()</w:t>
      </w:r>
    </w:p>
    <w:p w14:paraId="6A6F067C" w14:textId="48D1998F" w:rsidR="00BC1920" w:rsidRDefault="00BC1920" w:rsidP="007631A7">
      <w:pPr>
        <w:ind w:left="720"/>
      </w:pPr>
      <w:r>
        <w:t xml:space="preserve">Fin </w:t>
      </w:r>
      <w:r w:rsidR="007631A7">
        <w:t>S</w:t>
      </w:r>
      <w:r>
        <w:t xml:space="preserve">i </w:t>
      </w:r>
    </w:p>
    <w:p w14:paraId="0D5C54B5" w14:textId="035A0CC3" w:rsidR="00BC1920" w:rsidRPr="00BC1920" w:rsidRDefault="00BC1920" w:rsidP="007631A7">
      <w:pPr>
        <w:ind w:left="720"/>
        <w:rPr>
          <w:lang w:val="en-GB"/>
        </w:rPr>
      </w:pPr>
      <w:r w:rsidRPr="00BC1920">
        <w:rPr>
          <w:lang w:val="en-GB"/>
        </w:rPr>
        <w:t>Si (maxi) alors</w:t>
      </w:r>
    </w:p>
    <w:p w14:paraId="2EB57BC5" w14:textId="7534DAA6" w:rsidR="00BC1920" w:rsidRDefault="00BC1920" w:rsidP="007631A7">
      <w:pPr>
        <w:ind w:left="1440"/>
        <w:rPr>
          <w:lang w:val="en-GB"/>
        </w:rPr>
      </w:pPr>
      <w:r w:rsidRPr="00BC1920">
        <w:rPr>
          <w:lang w:val="en-GB"/>
        </w:rPr>
        <w:t xml:space="preserve">best_move </w:t>
      </w:r>
      <w:r w:rsidR="007631A7">
        <w:rPr>
          <w:lang w:val="en-GB"/>
        </w:rPr>
        <w:t>:</w:t>
      </w:r>
      <w:r w:rsidRPr="00BC1920">
        <w:rPr>
          <w:lang w:val="en-GB"/>
        </w:rPr>
        <w:t>= I</w:t>
      </w:r>
      <w:r w:rsidR="007631A7">
        <w:rPr>
          <w:lang w:val="en-GB"/>
        </w:rPr>
        <w:t>NT_MIN</w:t>
      </w:r>
    </w:p>
    <w:p w14:paraId="1B26A504" w14:textId="31050D56" w:rsidR="007631A7" w:rsidRPr="007631A7" w:rsidRDefault="007631A7" w:rsidP="00BC1920">
      <w:r>
        <w:rPr>
          <w:lang w:val="en-GB"/>
        </w:rPr>
        <w:tab/>
      </w:r>
      <w:r>
        <w:rPr>
          <w:lang w:val="en-GB"/>
        </w:rPr>
        <w:tab/>
      </w:r>
      <w:r w:rsidRPr="007631A7">
        <w:t xml:space="preserve">Pour tous les coups possible faire </w:t>
      </w:r>
    </w:p>
    <w:p w14:paraId="2BFCD17A" w14:textId="414F72E5" w:rsidR="007631A7" w:rsidRDefault="007631A7" w:rsidP="00BC1920">
      <w:r>
        <w:tab/>
      </w:r>
      <w:r>
        <w:tab/>
      </w:r>
      <w:r>
        <w:tab/>
        <w:t>value := min_max(coup, h-1, faux)</w:t>
      </w:r>
    </w:p>
    <w:p w14:paraId="360E6D4D" w14:textId="792E394A" w:rsidR="007631A7" w:rsidRDefault="007631A7" w:rsidP="00BC1920">
      <w:pPr>
        <w:rPr>
          <w:lang w:val="en-GB"/>
        </w:rPr>
      </w:pPr>
      <w:r>
        <w:tab/>
      </w:r>
      <w:r>
        <w:tab/>
      </w:r>
      <w:r>
        <w:tab/>
      </w:r>
      <w:r w:rsidRPr="007631A7">
        <w:rPr>
          <w:lang w:val="en-GB"/>
        </w:rPr>
        <w:t>best_move := maximum(best_move, value)</w:t>
      </w:r>
    </w:p>
    <w:p w14:paraId="5F278618" w14:textId="515B2805" w:rsidR="007631A7" w:rsidRDefault="007631A7" w:rsidP="00BC1920">
      <w:pPr>
        <w:rPr>
          <w:lang w:val="en-GB"/>
        </w:rPr>
      </w:pPr>
      <w:r>
        <w:rPr>
          <w:lang w:val="en-GB"/>
        </w:rPr>
        <w:tab/>
      </w:r>
      <w:r>
        <w:rPr>
          <w:lang w:val="en-GB"/>
        </w:rPr>
        <w:tab/>
        <w:t>Fin Pour</w:t>
      </w:r>
    </w:p>
    <w:p w14:paraId="044BBD10" w14:textId="311B1E5C" w:rsidR="007631A7" w:rsidRPr="007631A7" w:rsidRDefault="007631A7" w:rsidP="00BC1920">
      <w:pPr>
        <w:rPr>
          <w:lang w:val="en-GB"/>
        </w:rPr>
      </w:pPr>
      <w:r>
        <w:rPr>
          <w:lang w:val="en-GB"/>
        </w:rPr>
        <w:tab/>
      </w:r>
      <w:r>
        <w:rPr>
          <w:lang w:val="en-GB"/>
        </w:rPr>
        <w:tab/>
        <w:t>retourne best_move</w:t>
      </w:r>
    </w:p>
    <w:p w14:paraId="0E465581" w14:textId="44D235AC" w:rsidR="007631A7" w:rsidRDefault="007631A7" w:rsidP="007631A7">
      <w:pPr>
        <w:ind w:firstLine="720"/>
        <w:rPr>
          <w:lang w:val="en-GB"/>
        </w:rPr>
      </w:pPr>
      <w:r>
        <w:rPr>
          <w:lang w:val="en-GB"/>
        </w:rPr>
        <w:t xml:space="preserve">Sinon </w:t>
      </w:r>
    </w:p>
    <w:p w14:paraId="344B035B" w14:textId="56425560" w:rsidR="007631A7" w:rsidRDefault="007631A7" w:rsidP="007631A7">
      <w:pPr>
        <w:ind w:left="720" w:firstLine="720"/>
        <w:rPr>
          <w:lang w:val="en-GB"/>
        </w:rPr>
      </w:pPr>
      <w:r>
        <w:rPr>
          <w:lang w:val="en-GB"/>
        </w:rPr>
        <w:t>best_move := INT_MAX</w:t>
      </w:r>
    </w:p>
    <w:p w14:paraId="3CCC7D1F" w14:textId="5C38CE97" w:rsidR="007631A7" w:rsidRPr="007631A7" w:rsidRDefault="007631A7" w:rsidP="007631A7">
      <w:r>
        <w:rPr>
          <w:lang w:val="en-GB"/>
        </w:rPr>
        <w:tab/>
      </w:r>
      <w:r>
        <w:rPr>
          <w:lang w:val="en-GB"/>
        </w:rPr>
        <w:tab/>
      </w:r>
      <w:r w:rsidRPr="007631A7">
        <w:t xml:space="preserve">Pour tous les coups possible faire </w:t>
      </w:r>
    </w:p>
    <w:p w14:paraId="0BE8D78C" w14:textId="0A5A5B0A" w:rsidR="007631A7" w:rsidRDefault="007631A7" w:rsidP="007631A7">
      <w:r>
        <w:tab/>
      </w:r>
      <w:r>
        <w:tab/>
      </w:r>
      <w:r>
        <w:tab/>
        <w:t>value := min_max(coup, h-1, vrai)</w:t>
      </w:r>
    </w:p>
    <w:p w14:paraId="7EA1BBB2" w14:textId="47633C7D" w:rsidR="007631A7" w:rsidRDefault="007631A7" w:rsidP="007631A7">
      <w:pPr>
        <w:rPr>
          <w:lang w:val="en-GB"/>
        </w:rPr>
      </w:pPr>
      <w:r>
        <w:tab/>
      </w:r>
      <w:r>
        <w:tab/>
      </w:r>
      <w:r>
        <w:tab/>
      </w:r>
      <w:r w:rsidRPr="007631A7">
        <w:rPr>
          <w:lang w:val="en-GB"/>
        </w:rPr>
        <w:t>best_move := maximum(best_move, value)</w:t>
      </w:r>
    </w:p>
    <w:p w14:paraId="1DAA9174" w14:textId="63B2F165" w:rsidR="007631A7" w:rsidRDefault="007631A7" w:rsidP="007631A7">
      <w:pPr>
        <w:rPr>
          <w:lang w:val="en-GB"/>
        </w:rPr>
      </w:pPr>
      <w:r>
        <w:rPr>
          <w:lang w:val="en-GB"/>
        </w:rPr>
        <w:tab/>
      </w:r>
      <w:r>
        <w:rPr>
          <w:lang w:val="en-GB"/>
        </w:rPr>
        <w:tab/>
        <w:t>Fin Pour</w:t>
      </w:r>
    </w:p>
    <w:p w14:paraId="07B4FECE" w14:textId="4FC3A532" w:rsidR="007631A7" w:rsidRPr="007631A7" w:rsidRDefault="007631A7" w:rsidP="007631A7">
      <w:r>
        <w:rPr>
          <w:lang w:val="en-GB"/>
        </w:rPr>
        <w:tab/>
      </w:r>
      <w:r>
        <w:rPr>
          <w:lang w:val="en-GB"/>
        </w:rPr>
        <w:tab/>
      </w:r>
      <w:r w:rsidRPr="007631A7">
        <w:t>retourne best_move</w:t>
      </w:r>
    </w:p>
    <w:p w14:paraId="0A502881" w14:textId="55A0888F" w:rsidR="007631A7" w:rsidRPr="007631A7" w:rsidRDefault="007631A7" w:rsidP="007631A7">
      <w:pPr>
        <w:ind w:firstLine="720"/>
      </w:pPr>
      <w:r w:rsidRPr="007631A7">
        <w:t xml:space="preserve">Fin Si </w:t>
      </w:r>
    </w:p>
    <w:p w14:paraId="1FA554B2" w14:textId="24AEE8DD" w:rsidR="007631A7" w:rsidRDefault="007631A7" w:rsidP="007631A7">
      <w:r w:rsidRPr="007631A7">
        <w:t>Fin algorithme min_max</w:t>
      </w:r>
    </w:p>
    <w:p w14:paraId="5AF03261" w14:textId="77777777" w:rsidR="00DA6794" w:rsidRDefault="00DA6794" w:rsidP="007631A7"/>
    <w:p w14:paraId="13CC9371" w14:textId="23A292E7" w:rsidR="007631A7" w:rsidRDefault="007631A7" w:rsidP="007631A7">
      <w:r>
        <w:t>Fonction min_max_call(d : ref datas vecteur AIDatas, maxi booléen) : entier</w:t>
      </w:r>
    </w:p>
    <w:p w14:paraId="2EE81B8A" w14:textId="19754A16" w:rsidR="007631A7" w:rsidRDefault="007631A7" w:rsidP="007631A7">
      <w:r>
        <w:t>Début</w:t>
      </w:r>
    </w:p>
    <w:p w14:paraId="7C7EB2E9" w14:textId="266AC180" w:rsidR="007631A7" w:rsidRDefault="007631A7" w:rsidP="007631A7">
      <w:r>
        <w:tab/>
        <w:t>retourne min_max(*datas, H_MM_MAX, maxi)</w:t>
      </w:r>
    </w:p>
    <w:p w14:paraId="155EF810" w14:textId="4BC995FE" w:rsidR="007631A7" w:rsidRDefault="007631A7" w:rsidP="007631A7">
      <w:r>
        <w:t>Fin algorithme min_max_call</w:t>
      </w:r>
    </w:p>
    <w:p w14:paraId="15506B8C" w14:textId="319B55EE" w:rsidR="007631A7" w:rsidRDefault="007631A7" w:rsidP="007631A7">
      <w:pPr>
        <w:pStyle w:val="Heading4"/>
      </w:pPr>
      <w:r>
        <w:lastRenderedPageBreak/>
        <w:t>Fonction alpha_beta</w:t>
      </w:r>
    </w:p>
    <w:p w14:paraId="2F3C477B" w14:textId="77777777" w:rsidR="007631A7" w:rsidRDefault="007631A7" w:rsidP="007631A7"/>
    <w:p w14:paraId="0C41C7B2" w14:textId="71F82FF1" w:rsidR="002E0CB2" w:rsidRDefault="00DA6794" w:rsidP="002E0CB2">
      <w:r>
        <w:t>Notre algorithme AlphaBeta est le suivant :</w:t>
      </w:r>
    </w:p>
    <w:p w14:paraId="0F8C1A8D" w14:textId="77777777" w:rsidR="00DA6794" w:rsidRDefault="00DA6794" w:rsidP="002E0CB2"/>
    <w:p w14:paraId="5296ABE3" w14:textId="3C6CC427" w:rsidR="002E0CB2" w:rsidRDefault="002E0CB2" w:rsidP="002E0CB2">
      <w:r>
        <w:t>Fonctio</w:t>
      </w:r>
      <w:r w:rsidR="005A185A">
        <w:t>n alpha_beta_max</w:t>
      </w:r>
      <w:r>
        <w:t xml:space="preserve"> (d : ref datas vecteur AIDatas, h entier, </w:t>
      </w:r>
      <w:r w:rsidR="005A185A">
        <w:t>alpha entier, beta entier</w:t>
      </w:r>
      <w:r>
        <w:t>) : entier</w:t>
      </w:r>
    </w:p>
    <w:p w14:paraId="794D1474" w14:textId="77777777" w:rsidR="002E0CB2" w:rsidRPr="00BC1920" w:rsidRDefault="002E0CB2" w:rsidP="002E0CB2">
      <w:pPr>
        <w:rPr>
          <w:lang w:val="en-GB"/>
        </w:rPr>
      </w:pPr>
      <w:r w:rsidRPr="00BC1920">
        <w:rPr>
          <w:lang w:val="en-GB"/>
        </w:rPr>
        <w:t xml:space="preserve">Variables : </w:t>
      </w:r>
    </w:p>
    <w:p w14:paraId="0879D569" w14:textId="27EEB051" w:rsidR="002E0CB2" w:rsidRPr="00BC1920" w:rsidRDefault="002E0CB2" w:rsidP="005A185A">
      <w:pPr>
        <w:ind w:firstLine="720"/>
        <w:rPr>
          <w:lang w:val="en-GB"/>
        </w:rPr>
      </w:pPr>
      <w:r w:rsidRPr="00BC1920">
        <w:rPr>
          <w:lang w:val="en-GB"/>
        </w:rPr>
        <w:t>Entier best_</w:t>
      </w:r>
      <w:r w:rsidR="005A185A">
        <w:rPr>
          <w:lang w:val="en-GB"/>
        </w:rPr>
        <w:t>score</w:t>
      </w:r>
    </w:p>
    <w:p w14:paraId="44FCCCA6" w14:textId="77777777" w:rsidR="002E0CB2" w:rsidRPr="00BC1920" w:rsidRDefault="002E0CB2" w:rsidP="002E0CB2">
      <w:r w:rsidRPr="00BC1920">
        <w:t xml:space="preserve">Début </w:t>
      </w:r>
    </w:p>
    <w:p w14:paraId="3143DC4A" w14:textId="77777777" w:rsidR="002E0CB2" w:rsidRPr="00BC1920" w:rsidRDefault="002E0CB2" w:rsidP="002E0CB2">
      <w:pPr>
        <w:ind w:left="720"/>
      </w:pPr>
      <w:r w:rsidRPr="00BC1920">
        <w:t>Si (h==0 ou *datas ==null) alors</w:t>
      </w:r>
    </w:p>
    <w:p w14:paraId="1366D083" w14:textId="77777777" w:rsidR="002E0CB2" w:rsidRDefault="002E0CB2" w:rsidP="002E0CB2">
      <w:pPr>
        <w:ind w:left="1440"/>
      </w:pPr>
      <w:r>
        <w:t>Retourne eval()</w:t>
      </w:r>
    </w:p>
    <w:p w14:paraId="08CC7581" w14:textId="77777777" w:rsidR="005A185A" w:rsidRDefault="002E0CB2" w:rsidP="005A185A">
      <w:pPr>
        <w:ind w:left="720"/>
      </w:pPr>
      <w:r>
        <w:t xml:space="preserve">Fin Si </w:t>
      </w:r>
    </w:p>
    <w:p w14:paraId="6D53CF96" w14:textId="5B09B4F8" w:rsidR="002E0CB2" w:rsidRPr="007631A7" w:rsidRDefault="002E0CB2" w:rsidP="005A185A">
      <w:r w:rsidRPr="002E0CB2">
        <w:tab/>
      </w:r>
      <w:r w:rsidRPr="007631A7">
        <w:t xml:space="preserve">Pour tous les coups possible faire </w:t>
      </w:r>
    </w:p>
    <w:p w14:paraId="434F8E86" w14:textId="65EC180E" w:rsidR="002E0CB2" w:rsidRDefault="002E0CB2" w:rsidP="002E0CB2">
      <w:r>
        <w:tab/>
      </w:r>
      <w:r w:rsidR="005A185A">
        <w:tab/>
        <w:t>best_score = alpha_beta_min(coup, h-1, alpha, beta)</w:t>
      </w:r>
    </w:p>
    <w:p w14:paraId="5E1B8D35" w14:textId="6D435EB6" w:rsidR="002E0CB2" w:rsidRDefault="002E0CB2" w:rsidP="002E0CB2">
      <w:pPr>
        <w:rPr>
          <w:lang w:val="en-GB"/>
        </w:rPr>
      </w:pPr>
      <w:r>
        <w:tab/>
      </w:r>
      <w:r>
        <w:tab/>
      </w:r>
      <w:r w:rsidR="005A185A">
        <w:rPr>
          <w:lang w:val="en-GB"/>
        </w:rPr>
        <w:t>Si (best_score &gt;= beta) alors</w:t>
      </w:r>
    </w:p>
    <w:p w14:paraId="084A4DAC" w14:textId="3D364E6C" w:rsidR="005A185A" w:rsidRDefault="005A185A" w:rsidP="002E0CB2">
      <w:pPr>
        <w:rPr>
          <w:lang w:val="en-GB"/>
        </w:rPr>
      </w:pPr>
      <w:r>
        <w:rPr>
          <w:lang w:val="en-GB"/>
        </w:rPr>
        <w:tab/>
      </w:r>
      <w:r>
        <w:rPr>
          <w:lang w:val="en-GB"/>
        </w:rPr>
        <w:tab/>
      </w:r>
      <w:r>
        <w:rPr>
          <w:lang w:val="en-GB"/>
        </w:rPr>
        <w:tab/>
        <w:t>Retourne beta;</w:t>
      </w:r>
    </w:p>
    <w:p w14:paraId="0923CB2E" w14:textId="1A7F0C5B" w:rsidR="005A185A" w:rsidRDefault="005A185A" w:rsidP="002E0CB2">
      <w:pPr>
        <w:rPr>
          <w:lang w:val="en-GB"/>
        </w:rPr>
      </w:pPr>
      <w:r>
        <w:rPr>
          <w:lang w:val="en-GB"/>
        </w:rPr>
        <w:tab/>
      </w:r>
      <w:r>
        <w:rPr>
          <w:lang w:val="en-GB"/>
        </w:rPr>
        <w:tab/>
        <w:t>Fin Si</w:t>
      </w:r>
    </w:p>
    <w:p w14:paraId="676B4D3D" w14:textId="1709C7D1" w:rsidR="005A185A" w:rsidRDefault="005A185A" w:rsidP="002E0CB2">
      <w:pPr>
        <w:rPr>
          <w:lang w:val="en-GB"/>
        </w:rPr>
      </w:pPr>
      <w:r>
        <w:rPr>
          <w:lang w:val="en-GB"/>
        </w:rPr>
        <w:tab/>
      </w:r>
      <w:r>
        <w:rPr>
          <w:lang w:val="en-GB"/>
        </w:rPr>
        <w:tab/>
        <w:t>Si (best_score &gt; alpha) alors</w:t>
      </w:r>
    </w:p>
    <w:p w14:paraId="4C955863" w14:textId="56047375" w:rsidR="005A185A" w:rsidRDefault="005A185A" w:rsidP="002E0CB2">
      <w:pPr>
        <w:rPr>
          <w:lang w:val="en-GB"/>
        </w:rPr>
      </w:pPr>
      <w:r>
        <w:rPr>
          <w:lang w:val="en-GB"/>
        </w:rPr>
        <w:tab/>
      </w:r>
      <w:r>
        <w:rPr>
          <w:lang w:val="en-GB"/>
        </w:rPr>
        <w:tab/>
      </w:r>
      <w:r>
        <w:rPr>
          <w:lang w:val="en-GB"/>
        </w:rPr>
        <w:tab/>
        <w:t>alpha = best_score</w:t>
      </w:r>
    </w:p>
    <w:p w14:paraId="51521BE1" w14:textId="03CE3EDA" w:rsidR="005A185A" w:rsidRDefault="005A185A" w:rsidP="002E0CB2">
      <w:pPr>
        <w:rPr>
          <w:lang w:val="en-GB"/>
        </w:rPr>
      </w:pPr>
      <w:r>
        <w:rPr>
          <w:lang w:val="en-GB"/>
        </w:rPr>
        <w:tab/>
      </w:r>
      <w:r>
        <w:rPr>
          <w:lang w:val="en-GB"/>
        </w:rPr>
        <w:tab/>
        <w:t>Fin si</w:t>
      </w:r>
    </w:p>
    <w:p w14:paraId="6258BF20" w14:textId="77777777" w:rsidR="005A185A" w:rsidRDefault="002E0CB2" w:rsidP="002E0CB2">
      <w:r>
        <w:rPr>
          <w:lang w:val="en-GB"/>
        </w:rPr>
        <w:tab/>
      </w:r>
      <w:r w:rsidRPr="002E0CB2">
        <w:t>Fin Pou</w:t>
      </w:r>
      <w:r w:rsidR="005A185A">
        <w:t>r</w:t>
      </w:r>
      <w:r w:rsidRPr="007631A7">
        <w:t xml:space="preserve"> </w:t>
      </w:r>
    </w:p>
    <w:p w14:paraId="22E26261" w14:textId="7CCF74DB" w:rsidR="002E0CB2" w:rsidRDefault="005A185A" w:rsidP="002E0CB2">
      <w:r>
        <w:t>Fin algorithme alpha_beta_max</w:t>
      </w:r>
    </w:p>
    <w:p w14:paraId="61E4E519" w14:textId="77777777" w:rsidR="002E0CB2" w:rsidRDefault="002E0CB2" w:rsidP="002E0CB2"/>
    <w:p w14:paraId="3EB40940" w14:textId="77777777" w:rsidR="005A185A" w:rsidRDefault="005A185A" w:rsidP="005A185A"/>
    <w:p w14:paraId="1BD3C4DA" w14:textId="0E208F73" w:rsidR="005A185A" w:rsidRDefault="005A185A" w:rsidP="005A185A">
      <w:r>
        <w:t>Fonction alpha_beta_min (d : ref datas vecteur AIDatas, h entier, alpha entier, beta entier) : entier</w:t>
      </w:r>
    </w:p>
    <w:p w14:paraId="2633A88D" w14:textId="77777777" w:rsidR="005A185A" w:rsidRPr="005A185A" w:rsidRDefault="005A185A" w:rsidP="005A185A">
      <w:r w:rsidRPr="005A185A">
        <w:t xml:space="preserve">Variables : </w:t>
      </w:r>
    </w:p>
    <w:p w14:paraId="26D5FC65" w14:textId="77777777" w:rsidR="005A185A" w:rsidRPr="005A185A" w:rsidRDefault="005A185A" w:rsidP="005A185A">
      <w:pPr>
        <w:ind w:firstLine="720"/>
      </w:pPr>
      <w:r w:rsidRPr="005A185A">
        <w:t>Entier best_score</w:t>
      </w:r>
    </w:p>
    <w:p w14:paraId="7A4079FE" w14:textId="77777777" w:rsidR="005A185A" w:rsidRPr="00BC1920" w:rsidRDefault="005A185A" w:rsidP="005A185A">
      <w:r w:rsidRPr="00BC1920">
        <w:t xml:space="preserve">Début </w:t>
      </w:r>
    </w:p>
    <w:p w14:paraId="1694F42C" w14:textId="77777777" w:rsidR="005A185A" w:rsidRPr="00BC1920" w:rsidRDefault="005A185A" w:rsidP="005A185A">
      <w:pPr>
        <w:ind w:left="720"/>
      </w:pPr>
      <w:r w:rsidRPr="00BC1920">
        <w:t>Si (h==0 ou *datas ==null) alors</w:t>
      </w:r>
    </w:p>
    <w:p w14:paraId="6B67E8DD" w14:textId="77777777" w:rsidR="005A185A" w:rsidRDefault="005A185A" w:rsidP="005A185A">
      <w:pPr>
        <w:ind w:left="1440"/>
      </w:pPr>
      <w:r>
        <w:t>Retourne eval()</w:t>
      </w:r>
    </w:p>
    <w:p w14:paraId="0C5D5EEC" w14:textId="77777777" w:rsidR="005A185A" w:rsidRDefault="005A185A" w:rsidP="005A185A">
      <w:pPr>
        <w:ind w:left="720"/>
      </w:pPr>
      <w:r>
        <w:t xml:space="preserve">Fin Si </w:t>
      </w:r>
    </w:p>
    <w:p w14:paraId="750F484A" w14:textId="77777777" w:rsidR="005A185A" w:rsidRPr="007631A7" w:rsidRDefault="005A185A" w:rsidP="005A185A">
      <w:r w:rsidRPr="002E0CB2">
        <w:tab/>
      </w:r>
      <w:r w:rsidRPr="007631A7">
        <w:t xml:space="preserve">Pour tous les coups possible faire </w:t>
      </w:r>
    </w:p>
    <w:p w14:paraId="665546CD" w14:textId="36B39EE2" w:rsidR="005A185A" w:rsidRDefault="005A185A" w:rsidP="005A185A">
      <w:r>
        <w:tab/>
      </w:r>
      <w:r>
        <w:tab/>
        <w:t>best_score = alpha_beta_max(coup, h-1, alpha, beta)</w:t>
      </w:r>
    </w:p>
    <w:p w14:paraId="708A137E" w14:textId="5A961D02" w:rsidR="005A185A" w:rsidRDefault="005A185A" w:rsidP="005A185A">
      <w:pPr>
        <w:rPr>
          <w:lang w:val="en-GB"/>
        </w:rPr>
      </w:pPr>
      <w:r>
        <w:tab/>
      </w:r>
      <w:r>
        <w:tab/>
      </w:r>
      <w:r>
        <w:rPr>
          <w:lang w:val="en-GB"/>
        </w:rPr>
        <w:t>Si (best_score &lt;= beta) alors</w:t>
      </w:r>
    </w:p>
    <w:p w14:paraId="7C1AADA0" w14:textId="789C81CD" w:rsidR="005A185A" w:rsidRDefault="005A185A" w:rsidP="005A185A">
      <w:pPr>
        <w:rPr>
          <w:lang w:val="en-GB"/>
        </w:rPr>
      </w:pPr>
      <w:r>
        <w:rPr>
          <w:lang w:val="en-GB"/>
        </w:rPr>
        <w:tab/>
      </w:r>
      <w:r>
        <w:rPr>
          <w:lang w:val="en-GB"/>
        </w:rPr>
        <w:tab/>
      </w:r>
      <w:r>
        <w:rPr>
          <w:lang w:val="en-GB"/>
        </w:rPr>
        <w:tab/>
        <w:t>Retourne alpha;</w:t>
      </w:r>
    </w:p>
    <w:p w14:paraId="2683BFD9" w14:textId="77777777" w:rsidR="005A185A" w:rsidRPr="005A185A" w:rsidRDefault="005A185A" w:rsidP="005A185A">
      <w:r>
        <w:rPr>
          <w:lang w:val="en-GB"/>
        </w:rPr>
        <w:tab/>
      </w:r>
      <w:r>
        <w:rPr>
          <w:lang w:val="en-GB"/>
        </w:rPr>
        <w:tab/>
      </w:r>
      <w:r w:rsidRPr="005A185A">
        <w:t>Fin Si</w:t>
      </w:r>
    </w:p>
    <w:p w14:paraId="2763B0E4" w14:textId="77777777" w:rsidR="005A185A" w:rsidRPr="005A185A" w:rsidRDefault="005A185A" w:rsidP="005A185A">
      <w:r w:rsidRPr="005A185A">
        <w:tab/>
      </w:r>
      <w:r w:rsidRPr="005A185A">
        <w:tab/>
        <w:t>Si (best_score &gt; alpha) alors</w:t>
      </w:r>
    </w:p>
    <w:p w14:paraId="3685D220" w14:textId="74A1FDBA" w:rsidR="005A185A" w:rsidRPr="005A185A" w:rsidRDefault="005A185A" w:rsidP="005A185A">
      <w:r w:rsidRPr="005A185A">
        <w:tab/>
      </w:r>
      <w:r w:rsidRPr="005A185A">
        <w:tab/>
      </w:r>
      <w:r>
        <w:tab/>
        <w:t>beta</w:t>
      </w:r>
      <w:r w:rsidRPr="005A185A">
        <w:t xml:space="preserve"> = best_score</w:t>
      </w:r>
    </w:p>
    <w:p w14:paraId="46DAF169" w14:textId="77777777" w:rsidR="005A185A" w:rsidRPr="005A185A" w:rsidRDefault="005A185A" w:rsidP="005A185A">
      <w:r w:rsidRPr="005A185A">
        <w:tab/>
      </w:r>
      <w:r w:rsidRPr="005A185A">
        <w:tab/>
        <w:t>Fin si</w:t>
      </w:r>
    </w:p>
    <w:p w14:paraId="0E61E49C" w14:textId="43686580" w:rsidR="005468BE" w:rsidRDefault="005A185A" w:rsidP="005A185A">
      <w:r w:rsidRPr="005A185A">
        <w:tab/>
      </w:r>
      <w:r w:rsidRPr="002E0CB2">
        <w:t>Fin Pou</w:t>
      </w:r>
      <w:r>
        <w:t>r</w:t>
      </w:r>
      <w:r w:rsidRPr="007631A7">
        <w:t xml:space="preserve"> </w:t>
      </w:r>
      <w:bookmarkStart w:id="48" w:name="_GoBack"/>
      <w:bookmarkEnd w:id="48"/>
    </w:p>
    <w:p w14:paraId="4A752D77" w14:textId="7697D6F3" w:rsidR="005A185A" w:rsidRDefault="005A185A" w:rsidP="005A185A">
      <w:r>
        <w:t>Fin algorithme alpha_beta_min</w:t>
      </w:r>
    </w:p>
    <w:p w14:paraId="2535E353" w14:textId="77777777" w:rsidR="002E0CB2" w:rsidRDefault="002E0CB2" w:rsidP="002E0CB2"/>
    <w:p w14:paraId="1F5EA891" w14:textId="2A9C9705" w:rsidR="002E0CB2" w:rsidRDefault="002E0CB2" w:rsidP="002E0CB2">
      <w:r>
        <w:t xml:space="preserve">Fonction </w:t>
      </w:r>
      <w:r w:rsidR="005A185A">
        <w:t>alpha_beta</w:t>
      </w:r>
      <w:r>
        <w:t>_call(d : ref datas vecteur AIDatas, maxi booléen) : entier</w:t>
      </w:r>
    </w:p>
    <w:p w14:paraId="0D758C1C" w14:textId="77777777" w:rsidR="002E0CB2" w:rsidRDefault="002E0CB2" w:rsidP="002E0CB2">
      <w:r>
        <w:t>Début</w:t>
      </w:r>
    </w:p>
    <w:p w14:paraId="718CC1F2" w14:textId="433E5CCF" w:rsidR="002E0CB2" w:rsidRDefault="002E0CB2" w:rsidP="002E0CB2">
      <w:r>
        <w:tab/>
        <w:t xml:space="preserve">retourne </w:t>
      </w:r>
      <w:r w:rsidR="005A185A">
        <w:t>alpha_beta_max(*datas, H_AB_MAX, INT_MIN, INT_MAX)</w:t>
      </w:r>
    </w:p>
    <w:p w14:paraId="3FF94E76" w14:textId="7570C205" w:rsidR="002E0CB2" w:rsidRDefault="005A185A" w:rsidP="002E0CB2">
      <w:r>
        <w:t>Fin algorithme alpha_beta</w:t>
      </w:r>
      <w:r w:rsidR="002E0CB2">
        <w:t>_call</w:t>
      </w:r>
    </w:p>
    <w:p w14:paraId="0D3FA6DB" w14:textId="6F475B70" w:rsidR="002A0871" w:rsidRDefault="00FB14C2" w:rsidP="002A0871">
      <w:r>
        <w:lastRenderedPageBreak/>
        <w:t>Fonction eval</w:t>
      </w:r>
      <w:r w:rsidR="00391EC6">
        <w:t>(</w:t>
      </w:r>
      <w:r w:rsidR="005E3DF7">
        <w:t>d : ref datas vecteur AIDatas</w:t>
      </w:r>
      <w:r w:rsidR="005E3DF7">
        <w:t>, color entier</w:t>
      </w:r>
      <w:r w:rsidR="002A0871">
        <w:t>) : entier</w:t>
      </w:r>
    </w:p>
    <w:p w14:paraId="5DF0EAC9" w14:textId="77777777" w:rsidR="002A0871" w:rsidRDefault="002A0871" w:rsidP="002A0871">
      <w:r w:rsidRPr="005A185A">
        <w:t xml:space="preserve">Variables : </w:t>
      </w:r>
    </w:p>
    <w:p w14:paraId="4B61988D" w14:textId="7ED8327B" w:rsidR="00B52320" w:rsidRPr="005A185A" w:rsidRDefault="00B52320" w:rsidP="002A0871">
      <w:r>
        <w:tab/>
      </w:r>
      <w:r w:rsidR="005E3DF7">
        <w:t>Entier count</w:t>
      </w:r>
    </w:p>
    <w:p w14:paraId="11A00349" w14:textId="77777777" w:rsidR="002A0871" w:rsidRDefault="002A0871" w:rsidP="002A0871">
      <w:r w:rsidRPr="00BC1920">
        <w:t xml:space="preserve">Début </w:t>
      </w:r>
    </w:p>
    <w:p w14:paraId="4715A074" w14:textId="4A1B6783" w:rsidR="005E3DF7" w:rsidRDefault="005E3DF7" w:rsidP="002A0871">
      <w:r>
        <w:tab/>
        <w:t>count := 0</w:t>
      </w:r>
    </w:p>
    <w:p w14:paraId="6745C3DC" w14:textId="5DE517BD" w:rsidR="005E3DF7" w:rsidRDefault="005E3DF7" w:rsidP="002A0871">
      <w:r>
        <w:tab/>
        <w:t>Pour i allant de 1 à 8 faire</w:t>
      </w:r>
    </w:p>
    <w:p w14:paraId="38CCA46C" w14:textId="109279E4" w:rsidR="005E3DF7" w:rsidRDefault="005E3DF7" w:rsidP="002A0871">
      <w:r>
        <w:tab/>
      </w:r>
      <w:r>
        <w:tab/>
        <w:t>Pour j allant de 1 à 8 faire</w:t>
      </w:r>
    </w:p>
    <w:p w14:paraId="0E2A873A" w14:textId="4600EB92" w:rsidR="005E3DF7" w:rsidRPr="005E3DF7" w:rsidRDefault="005E3DF7" w:rsidP="002A0871">
      <w:pPr>
        <w:rPr>
          <w:lang w:val="en-GB"/>
        </w:rPr>
      </w:pPr>
      <w:r>
        <w:tab/>
      </w:r>
      <w:r>
        <w:tab/>
      </w:r>
      <w:r>
        <w:tab/>
      </w:r>
      <w:r w:rsidRPr="005E3DF7">
        <w:rPr>
          <w:lang w:val="en-GB"/>
        </w:rPr>
        <w:t>Si(datas-&gt;AIMat[i][j].color == color)</w:t>
      </w:r>
    </w:p>
    <w:p w14:paraId="2C5A25A5" w14:textId="51771B5D" w:rsidR="005E3DF7" w:rsidRDefault="005E3DF7" w:rsidP="002A0871">
      <w:pPr>
        <w:rPr>
          <w:lang w:val="en-GB"/>
        </w:rPr>
      </w:pPr>
      <w:r>
        <w:rPr>
          <w:lang w:val="en-GB"/>
        </w:rPr>
        <w:tab/>
      </w:r>
      <w:r>
        <w:rPr>
          <w:lang w:val="en-GB"/>
        </w:rPr>
        <w:tab/>
      </w:r>
      <w:r>
        <w:rPr>
          <w:lang w:val="en-GB"/>
        </w:rPr>
        <w:tab/>
      </w:r>
      <w:r>
        <w:rPr>
          <w:lang w:val="en-GB"/>
        </w:rPr>
        <w:tab/>
        <w:t>count += datas-&gt;AIMat[i][j]</w:t>
      </w:r>
    </w:p>
    <w:p w14:paraId="286CE95F" w14:textId="716D6F07" w:rsidR="005E3DF7" w:rsidRDefault="005E3DF7" w:rsidP="002A0871">
      <w:pPr>
        <w:rPr>
          <w:lang w:val="en-GB"/>
        </w:rPr>
      </w:pPr>
      <w:r>
        <w:rPr>
          <w:lang w:val="en-GB"/>
        </w:rPr>
        <w:tab/>
      </w:r>
      <w:r>
        <w:rPr>
          <w:lang w:val="en-GB"/>
        </w:rPr>
        <w:tab/>
      </w:r>
      <w:r>
        <w:rPr>
          <w:lang w:val="en-GB"/>
        </w:rPr>
        <w:tab/>
        <w:t>Fin Si</w:t>
      </w:r>
    </w:p>
    <w:p w14:paraId="75419E93" w14:textId="2B8FA650" w:rsidR="005E3DF7" w:rsidRDefault="005E3DF7" w:rsidP="002A0871">
      <w:pPr>
        <w:rPr>
          <w:lang w:val="en-GB"/>
        </w:rPr>
      </w:pPr>
      <w:r>
        <w:rPr>
          <w:lang w:val="en-GB"/>
        </w:rPr>
        <w:tab/>
      </w:r>
      <w:r>
        <w:rPr>
          <w:lang w:val="en-GB"/>
        </w:rPr>
        <w:tab/>
        <w:t>Fin Pour</w:t>
      </w:r>
    </w:p>
    <w:p w14:paraId="0E4942AD" w14:textId="40EC1F22" w:rsidR="005E3DF7" w:rsidRPr="005E3DF7" w:rsidRDefault="005E3DF7" w:rsidP="002A0871">
      <w:pPr>
        <w:rPr>
          <w:lang w:val="en-GB"/>
        </w:rPr>
      </w:pPr>
      <w:r>
        <w:rPr>
          <w:lang w:val="en-GB"/>
        </w:rPr>
        <w:tab/>
        <w:t>Fin pour</w:t>
      </w:r>
    </w:p>
    <w:p w14:paraId="6161AF67" w14:textId="32D17471" w:rsidR="005E3DF7" w:rsidRDefault="005E3DF7" w:rsidP="002A0871">
      <w:r>
        <w:tab/>
        <w:t>Retourne count </w:t>
      </w:r>
    </w:p>
    <w:p w14:paraId="322AC090" w14:textId="73E482D4" w:rsidR="002A0871" w:rsidRDefault="002A0871" w:rsidP="002A0871">
      <w:r>
        <w:t xml:space="preserve">Fin algorithme </w:t>
      </w:r>
      <w:r w:rsidR="00391EC6">
        <w:t>eval</w:t>
      </w:r>
    </w:p>
    <w:p w14:paraId="3BE72C54" w14:textId="3CF6288A" w:rsidR="007631A7" w:rsidRDefault="007631A7" w:rsidP="007631A7"/>
    <w:p w14:paraId="2E9C6C35" w14:textId="77777777" w:rsidR="007631A7" w:rsidRDefault="007631A7" w:rsidP="007631A7"/>
    <w:p w14:paraId="41EFF0FD" w14:textId="77777777" w:rsidR="007631A7" w:rsidRDefault="007631A7" w:rsidP="007631A7"/>
    <w:p w14:paraId="2CFCFB8B" w14:textId="77777777" w:rsidR="007631A7" w:rsidRDefault="007631A7" w:rsidP="007631A7"/>
    <w:p w14:paraId="004AD0FA" w14:textId="77777777" w:rsidR="007631A7" w:rsidRDefault="007631A7" w:rsidP="007631A7"/>
    <w:p w14:paraId="513FB341" w14:textId="77777777" w:rsidR="007631A7" w:rsidRPr="007631A7" w:rsidRDefault="007631A7" w:rsidP="007631A7"/>
    <w:sectPr w:rsidR="007631A7" w:rsidRPr="007631A7" w:rsidSect="00CF77DC">
      <w:footerReference w:type="default" r:id="rId31"/>
      <w:headerReference w:type="first" r:id="rId32"/>
      <w:footerReference w:type="first" r:id="rId33"/>
      <w:pgSz w:w="12240" w:h="15840"/>
      <w:pgMar w:top="1134" w:right="1701" w:bottom="1418" w:left="2268" w:header="720" w:footer="397" w:gutter="0"/>
      <w:pgNumType w:start="1"/>
      <w:cols w:space="720"/>
      <w:titlePg/>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8EF8A" w14:textId="77777777" w:rsidR="00E97BB9" w:rsidRDefault="00E97BB9">
      <w:r>
        <w:separator/>
      </w:r>
    </w:p>
  </w:endnote>
  <w:endnote w:type="continuationSeparator" w:id="0">
    <w:p w14:paraId="25CD5CED" w14:textId="77777777" w:rsidR="00E97BB9" w:rsidRDefault="00E97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charset w:val="00"/>
    <w:family w:val="swiss"/>
    <w:pitch w:val="variable"/>
    <w:sig w:usb0="E4002EFF" w:usb1="C000E47F"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Lucida Sans">
    <w:panose1 w:val="020B0602030504020204"/>
    <w:charset w:val="00"/>
    <w:family w:val="auto"/>
    <w:pitch w:val="variable"/>
    <w:sig w:usb0="00000003" w:usb1="00000000" w:usb2="00000000" w:usb3="00000000" w:csb0="00000001" w:csb1="00000000"/>
  </w:font>
  <w:font w:name="Comic Sans MS">
    <w:panose1 w:val="030F0702030302020204"/>
    <w:charset w:val="00"/>
    <w:family w:val="auto"/>
    <w:pitch w:val="variable"/>
    <w:sig w:usb0="00000287" w:usb1="00000000" w:usb2="00000000" w:usb3="00000000" w:csb0="0000009F" w:csb1="00000000"/>
  </w:font>
  <w:font w:name="Book Antiqua">
    <w:panose1 w:val="0204060205030503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74963" w14:textId="0CC96A8B" w:rsidR="003A23A7" w:rsidRDefault="003A23A7">
    <w:pPr>
      <w:pStyle w:val="Footer"/>
      <w:pBdr>
        <w:top w:val="single" w:sz="4" w:space="1" w:color="000000"/>
      </w:pBdr>
      <w:tabs>
        <w:tab w:val="clear" w:pos="4536"/>
        <w:tab w:val="clear" w:pos="9072"/>
      </w:tabs>
      <w:ind w:right="-433"/>
    </w:pPr>
    <w:r>
      <w:rPr>
        <w:rFonts w:cs="Calibri"/>
        <w:sz w:val="20"/>
        <w:szCs w:val="20"/>
      </w:rPr>
      <w:t>APICHESS</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 xml:space="preserve">             </w:t>
    </w:r>
    <w:r>
      <w:rPr>
        <w:rFonts w:cs="Calibri"/>
        <w:sz w:val="20"/>
        <w:szCs w:val="20"/>
      </w:rPr>
      <w:fldChar w:fldCharType="begin"/>
    </w:r>
    <w:r>
      <w:rPr>
        <w:rFonts w:cs="Calibri"/>
        <w:sz w:val="20"/>
        <w:szCs w:val="20"/>
      </w:rPr>
      <w:instrText xml:space="preserve"> PAGE </w:instrText>
    </w:r>
    <w:r>
      <w:rPr>
        <w:rFonts w:cs="Calibri"/>
        <w:sz w:val="20"/>
        <w:szCs w:val="20"/>
      </w:rPr>
      <w:fldChar w:fldCharType="separate"/>
    </w:r>
    <w:r w:rsidR="005468BE">
      <w:rPr>
        <w:rFonts w:cs="Calibri"/>
        <w:noProof/>
        <w:sz w:val="20"/>
        <w:szCs w:val="20"/>
      </w:rPr>
      <w:t>20</w:t>
    </w:r>
    <w:r>
      <w:rPr>
        <w:rFonts w:cs="Calibri"/>
        <w:sz w:val="20"/>
        <w:szCs w:val="2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96ECF" w14:textId="77777777" w:rsidR="003A23A7" w:rsidRDefault="003A23A7">
    <w:pP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71235" w14:textId="77777777" w:rsidR="00E97BB9" w:rsidRDefault="00E97BB9">
      <w:r>
        <w:separator/>
      </w:r>
    </w:p>
  </w:footnote>
  <w:footnote w:type="continuationSeparator" w:id="0">
    <w:p w14:paraId="39806D89" w14:textId="77777777" w:rsidR="00E97BB9" w:rsidRDefault="00E97B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1" w:type="dxa"/>
      <w:tblInd w:w="-1165" w:type="dxa"/>
      <w:tblLayout w:type="fixed"/>
      <w:tblLook w:val="0000" w:firstRow="0" w:lastRow="0" w:firstColumn="0" w:lastColumn="0" w:noHBand="0" w:noVBand="0"/>
    </w:tblPr>
    <w:tblGrid>
      <w:gridCol w:w="1738"/>
      <w:gridCol w:w="4649"/>
      <w:gridCol w:w="3894"/>
    </w:tblGrid>
    <w:tr w:rsidR="003A23A7" w14:paraId="1CFE02F6" w14:textId="77777777" w:rsidTr="00CF77DC">
      <w:trPr>
        <w:trHeight w:val="405"/>
      </w:trPr>
      <w:tc>
        <w:tcPr>
          <w:tcW w:w="1738" w:type="dxa"/>
          <w:vMerge w:val="restart"/>
          <w:tcBorders>
            <w:top w:val="single" w:sz="4" w:space="0" w:color="000000"/>
            <w:left w:val="single" w:sz="4" w:space="0" w:color="000000"/>
            <w:bottom w:val="single" w:sz="4" w:space="0" w:color="000000"/>
          </w:tcBorders>
          <w:shd w:val="clear" w:color="auto" w:fill="auto"/>
          <w:vAlign w:val="center"/>
        </w:tcPr>
        <w:p w14:paraId="6FA35C69" w14:textId="77777777" w:rsidR="003A23A7" w:rsidRDefault="003A23A7">
          <w:pPr>
            <w:pStyle w:val="Header"/>
            <w:rPr>
              <w:sz w:val="20"/>
              <w:szCs w:val="20"/>
              <w:lang w:val="en-GB"/>
            </w:rPr>
          </w:pPr>
          <w:r>
            <w:rPr>
              <w:noProof/>
              <w:sz w:val="20"/>
              <w:szCs w:val="20"/>
              <w:lang w:val="en-GB" w:eastAsia="en-GB"/>
            </w:rPr>
            <w:drawing>
              <wp:inline distT="0" distB="0" distL="0" distR="0" wp14:anchorId="2726D23C" wp14:editId="175C1E91">
                <wp:extent cx="965200" cy="57150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5200" cy="571500"/>
                        </a:xfrm>
                        <a:prstGeom prst="rect">
                          <a:avLst/>
                        </a:prstGeom>
                        <a:noFill/>
                        <a:ln>
                          <a:noFill/>
                        </a:ln>
                      </pic:spPr>
                    </pic:pic>
                  </a:graphicData>
                </a:graphic>
              </wp:inline>
            </w:drawing>
          </w:r>
        </w:p>
      </w:tc>
      <w:tc>
        <w:tcPr>
          <w:tcW w:w="85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1D1D68" w14:textId="77777777" w:rsidR="003A23A7" w:rsidRDefault="003A23A7">
          <w:pPr>
            <w:pStyle w:val="Header"/>
            <w:jc w:val="center"/>
          </w:pPr>
          <w:r>
            <w:rPr>
              <w:sz w:val="20"/>
              <w:szCs w:val="20"/>
              <w:lang w:val="en-GB"/>
            </w:rPr>
            <w:t xml:space="preserve">SPEAPING         </w:t>
          </w:r>
        </w:p>
      </w:tc>
    </w:tr>
    <w:tr w:rsidR="003A23A7" w14:paraId="778F8AAF" w14:textId="77777777" w:rsidTr="00CF77DC">
      <w:trPr>
        <w:trHeight w:val="405"/>
      </w:trPr>
      <w:tc>
        <w:tcPr>
          <w:tcW w:w="1738" w:type="dxa"/>
          <w:vMerge/>
          <w:tcBorders>
            <w:top w:val="single" w:sz="4" w:space="0" w:color="000000"/>
            <w:left w:val="single" w:sz="4" w:space="0" w:color="000000"/>
            <w:bottom w:val="single" w:sz="4" w:space="0" w:color="000000"/>
          </w:tcBorders>
          <w:shd w:val="clear" w:color="auto" w:fill="auto"/>
        </w:tcPr>
        <w:p w14:paraId="57C46B96" w14:textId="77777777" w:rsidR="003A23A7" w:rsidRDefault="003A23A7">
          <w:pPr>
            <w:pStyle w:val="Header"/>
            <w:snapToGrid w:val="0"/>
            <w:jc w:val="center"/>
            <w:rPr>
              <w:lang w:val="en-GB"/>
            </w:rPr>
          </w:pPr>
        </w:p>
      </w:tc>
      <w:tc>
        <w:tcPr>
          <w:tcW w:w="85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6039A1" w14:textId="540D89E5" w:rsidR="003A23A7" w:rsidRDefault="003A23A7">
          <w:pPr>
            <w:pStyle w:val="Header"/>
            <w:jc w:val="center"/>
          </w:pPr>
          <w:r>
            <w:rPr>
              <w:bCs/>
              <w:sz w:val="20"/>
              <w:szCs w:val="20"/>
            </w:rPr>
            <w:t>APICHESS</w:t>
          </w:r>
          <w:r>
            <w:rPr>
              <w:bCs/>
              <w:sz w:val="20"/>
              <w:szCs w:val="20"/>
            </w:rPr>
            <w:fldChar w:fldCharType="begin"/>
          </w:r>
          <w:r>
            <w:rPr>
              <w:bCs/>
              <w:sz w:val="20"/>
              <w:szCs w:val="20"/>
            </w:rPr>
            <w:instrText xml:space="preserve"> SUBJECT </w:instrText>
          </w:r>
          <w:r>
            <w:rPr>
              <w:bCs/>
              <w:sz w:val="20"/>
              <w:szCs w:val="20"/>
            </w:rPr>
            <w:fldChar w:fldCharType="end"/>
          </w:r>
        </w:p>
      </w:tc>
    </w:tr>
    <w:tr w:rsidR="003A23A7" w14:paraId="45B844BA" w14:textId="77777777" w:rsidTr="00CF77DC">
      <w:trPr>
        <w:trHeight w:val="405"/>
      </w:trPr>
      <w:tc>
        <w:tcPr>
          <w:tcW w:w="1738" w:type="dxa"/>
          <w:vMerge/>
          <w:tcBorders>
            <w:top w:val="single" w:sz="4" w:space="0" w:color="000000"/>
            <w:left w:val="single" w:sz="4" w:space="0" w:color="000000"/>
            <w:bottom w:val="single" w:sz="4" w:space="0" w:color="000000"/>
          </w:tcBorders>
          <w:shd w:val="clear" w:color="auto" w:fill="auto"/>
        </w:tcPr>
        <w:p w14:paraId="58C85A6D" w14:textId="77777777" w:rsidR="003A23A7" w:rsidRDefault="003A23A7">
          <w:pPr>
            <w:pStyle w:val="Header"/>
            <w:snapToGrid w:val="0"/>
            <w:jc w:val="center"/>
          </w:pPr>
        </w:p>
      </w:tc>
      <w:tc>
        <w:tcPr>
          <w:tcW w:w="4649" w:type="dxa"/>
          <w:tcBorders>
            <w:top w:val="single" w:sz="4" w:space="0" w:color="000000"/>
            <w:left w:val="single" w:sz="4" w:space="0" w:color="000000"/>
            <w:bottom w:val="single" w:sz="4" w:space="0" w:color="000000"/>
          </w:tcBorders>
          <w:shd w:val="clear" w:color="auto" w:fill="auto"/>
          <w:vAlign w:val="center"/>
        </w:tcPr>
        <w:p w14:paraId="1941F55F" w14:textId="77777777" w:rsidR="003A23A7" w:rsidRDefault="003A23A7">
          <w:pPr>
            <w:pStyle w:val="Header"/>
            <w:rPr>
              <w:sz w:val="20"/>
              <w:szCs w:val="20"/>
            </w:rPr>
          </w:pPr>
          <w:r>
            <w:rPr>
              <w:sz w:val="20"/>
              <w:szCs w:val="20"/>
            </w:rPr>
            <w:t>Version : 1.0</w:t>
          </w:r>
        </w:p>
      </w:tc>
      <w:tc>
        <w:tcPr>
          <w:tcW w:w="38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EF4F6" w14:textId="77777777" w:rsidR="003A23A7" w:rsidRDefault="003A23A7">
          <w:pPr>
            <w:pStyle w:val="Header"/>
          </w:pPr>
          <w:r>
            <w:rPr>
              <w:sz w:val="20"/>
              <w:szCs w:val="20"/>
            </w:rPr>
            <w:t>Date : 24/12/2016</w:t>
          </w:r>
        </w:p>
      </w:tc>
    </w:tr>
  </w:tbl>
  <w:p w14:paraId="493178B9" w14:textId="77777777" w:rsidR="003A23A7" w:rsidRDefault="003A23A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w:lvlJc w:val="left"/>
      <w:pPr>
        <w:tabs>
          <w:tab w:val="num" w:pos="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0000002"/>
    <w:multiLevelType w:val="singleLevel"/>
    <w:tmpl w:val="00000002"/>
    <w:name w:val="WW8Num1"/>
    <w:lvl w:ilvl="0">
      <w:start w:val="1"/>
      <w:numFmt w:val="bullet"/>
      <w:lvlText w:val=""/>
      <w:lvlJc w:val="left"/>
      <w:pPr>
        <w:tabs>
          <w:tab w:val="num" w:pos="704"/>
        </w:tabs>
        <w:ind w:left="704" w:hanging="360"/>
      </w:pPr>
      <w:rPr>
        <w:rFonts w:ascii="Symbol" w:hAnsi="Symbol" w:cs="Symbol" w:hint="default"/>
        <w:color w:val="000000"/>
        <w:sz w:val="22"/>
        <w:szCs w:val="22"/>
      </w:rPr>
    </w:lvl>
  </w:abstractNum>
  <w:abstractNum w:abstractNumId="2">
    <w:nsid w:val="00000003"/>
    <w:multiLevelType w:val="multilevel"/>
    <w:tmpl w:val="00000003"/>
    <w:name w:val="WW8Num2"/>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440"/>
        </w:tabs>
        <w:ind w:left="1440" w:hanging="360"/>
      </w:pPr>
      <w:rPr>
        <w:rFonts w:ascii="Wingdings 2" w:hAnsi="Wingdings 2" w:cs="Wingdings 2" w:hint="default"/>
      </w:rPr>
    </w:lvl>
    <w:lvl w:ilvl="2">
      <w:numFmt w:val="bullet"/>
      <w:lvlText w:val="-"/>
      <w:lvlJc w:val="left"/>
      <w:pPr>
        <w:tabs>
          <w:tab w:val="num" w:pos="720"/>
        </w:tabs>
        <w:ind w:left="2160" w:hanging="360"/>
      </w:pPr>
      <w:rPr>
        <w:rFonts w:ascii="Times New Roman" w:hAnsi="Times New Roman" w:cs="Times New Roman" w:hint="default"/>
        <w:color w:val="000000"/>
        <w:sz w:val="22"/>
        <w:szCs w:val="22"/>
      </w:rPr>
    </w:lvl>
    <w:lvl w:ilvl="3">
      <w:start w:val="1"/>
      <w:numFmt w:val="bullet"/>
      <w:lvlText w:val=""/>
      <w:lvlJc w:val="left"/>
      <w:pPr>
        <w:tabs>
          <w:tab w:val="num" w:pos="2880"/>
        </w:tabs>
        <w:ind w:left="2880" w:hanging="360"/>
      </w:pPr>
      <w:rPr>
        <w:rFonts w:ascii="Wingdings 2" w:hAnsi="Wingdings 2" w:cs="Wingdings 2" w:hint="default"/>
      </w:rPr>
    </w:lvl>
    <w:lvl w:ilvl="4">
      <w:start w:val="1"/>
      <w:numFmt w:val="bullet"/>
      <w:lvlText w:val=""/>
      <w:lvlJc w:val="left"/>
      <w:pPr>
        <w:tabs>
          <w:tab w:val="num" w:pos="3600"/>
        </w:tabs>
        <w:ind w:left="3600" w:hanging="360"/>
      </w:pPr>
      <w:rPr>
        <w:rFonts w:ascii="Wingdings 2" w:hAnsi="Wingdings 2" w:cs="Wingdings 2" w:hint="default"/>
      </w:rPr>
    </w:lvl>
    <w:lvl w:ilvl="5">
      <w:start w:val="1"/>
      <w:numFmt w:val="bullet"/>
      <w:lvlText w:val=""/>
      <w:lvlJc w:val="left"/>
      <w:pPr>
        <w:tabs>
          <w:tab w:val="num" w:pos="4320"/>
        </w:tabs>
        <w:ind w:left="4320" w:hanging="360"/>
      </w:pPr>
      <w:rPr>
        <w:rFonts w:ascii="Wingdings 2" w:hAnsi="Wingdings 2" w:cs="Wingdings 2" w:hint="default"/>
      </w:rPr>
    </w:lvl>
    <w:lvl w:ilvl="6">
      <w:start w:val="1"/>
      <w:numFmt w:val="bullet"/>
      <w:lvlText w:val=""/>
      <w:lvlJc w:val="left"/>
      <w:pPr>
        <w:tabs>
          <w:tab w:val="num" w:pos="5040"/>
        </w:tabs>
        <w:ind w:left="5040" w:hanging="360"/>
      </w:pPr>
      <w:rPr>
        <w:rFonts w:ascii="Wingdings 2" w:hAnsi="Wingdings 2" w:cs="Wingdings 2" w:hint="default"/>
      </w:rPr>
    </w:lvl>
    <w:lvl w:ilvl="7">
      <w:start w:val="1"/>
      <w:numFmt w:val="bullet"/>
      <w:lvlText w:val=""/>
      <w:lvlJc w:val="left"/>
      <w:pPr>
        <w:tabs>
          <w:tab w:val="num" w:pos="5760"/>
        </w:tabs>
        <w:ind w:left="5760" w:hanging="360"/>
      </w:pPr>
      <w:rPr>
        <w:rFonts w:ascii="Wingdings 2" w:hAnsi="Wingdings 2" w:cs="Wingdings 2" w:hint="default"/>
      </w:rPr>
    </w:lvl>
    <w:lvl w:ilvl="8">
      <w:start w:val="1"/>
      <w:numFmt w:val="bullet"/>
      <w:lvlText w:val=""/>
      <w:lvlJc w:val="left"/>
      <w:pPr>
        <w:tabs>
          <w:tab w:val="num" w:pos="6480"/>
        </w:tabs>
        <w:ind w:left="6480" w:hanging="360"/>
      </w:pPr>
      <w:rPr>
        <w:rFonts w:ascii="Wingdings 2" w:hAnsi="Wingdings 2" w:cs="Wingdings 2" w:hint="default"/>
      </w:rPr>
    </w:lvl>
  </w:abstractNum>
  <w:abstractNum w:abstractNumId="3">
    <w:nsid w:val="00000004"/>
    <w:multiLevelType w:val="multilevel"/>
    <w:tmpl w:val="00000004"/>
    <w:name w:val="WW8Num3"/>
    <w:lvl w:ilvl="0">
      <w:start w:val="1"/>
      <w:numFmt w:val="bullet"/>
      <w:pStyle w:val="TexteBullet"/>
      <w:lvlText w:val=""/>
      <w:lvlJc w:val="left"/>
      <w:pPr>
        <w:tabs>
          <w:tab w:val="num" w:pos="1684"/>
        </w:tabs>
        <w:ind w:left="1684" w:hanging="397"/>
      </w:pPr>
      <w:rPr>
        <w:rFonts w:ascii="Wingdings" w:hAnsi="Wingdings" w:cs="Wingdings" w:hint="default"/>
        <w:color w:val="000000"/>
      </w:rPr>
    </w:lvl>
    <w:lvl w:ilvl="1">
      <w:start w:val="1"/>
      <w:numFmt w:val="bullet"/>
      <w:lvlText w:val=""/>
      <w:lvlJc w:val="left"/>
      <w:pPr>
        <w:tabs>
          <w:tab w:val="num" w:pos="2364"/>
        </w:tabs>
        <w:ind w:left="2364" w:hanging="623"/>
      </w:pPr>
      <w:rPr>
        <w:rFonts w:ascii="Symbol" w:hAnsi="Symbol" w:cs="Symbol" w:hint="default"/>
      </w:rPr>
    </w:lvl>
    <w:lvl w:ilvl="2">
      <w:start w:val="1"/>
      <w:numFmt w:val="bullet"/>
      <w:lvlText w:val=""/>
      <w:lvlJc w:val="left"/>
      <w:pPr>
        <w:tabs>
          <w:tab w:val="num" w:pos="2875"/>
        </w:tabs>
        <w:ind w:left="2875" w:hanging="511"/>
      </w:pPr>
      <w:rPr>
        <w:rFonts w:ascii="Marlett" w:hAnsi="Marlett" w:cs="Marlett"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Arial" w:hAnsi="Arial" w:cs="Arial" w:hint="default"/>
        <w:color w:val="000000"/>
        <w:sz w:val="22"/>
        <w:szCs w:val="22"/>
      </w:rPr>
    </w:lvl>
    <w:lvl w:ilvl="1">
      <w:start w:val="1"/>
      <w:numFmt w:val="bullet"/>
      <w:lvlText w:val="•"/>
      <w:lvlJc w:val="left"/>
      <w:pPr>
        <w:tabs>
          <w:tab w:val="num" w:pos="1440"/>
        </w:tabs>
        <w:ind w:left="1440" w:hanging="360"/>
      </w:pPr>
      <w:rPr>
        <w:rFonts w:ascii="Arial" w:hAnsi="Arial" w:cs="Arial" w:hint="default"/>
        <w:color w:val="000000"/>
        <w:sz w:val="22"/>
        <w:szCs w:val="22"/>
      </w:rPr>
    </w:lvl>
    <w:lvl w:ilvl="2">
      <w:start w:val="1"/>
      <w:numFmt w:val="bullet"/>
      <w:lvlText w:val="•"/>
      <w:lvlJc w:val="left"/>
      <w:pPr>
        <w:tabs>
          <w:tab w:val="num" w:pos="2160"/>
        </w:tabs>
        <w:ind w:left="2160" w:hanging="360"/>
      </w:pPr>
      <w:rPr>
        <w:rFonts w:ascii="Arial" w:hAnsi="Arial" w:cs="Arial" w:hint="default"/>
        <w:color w:val="000000"/>
        <w:sz w:val="22"/>
        <w:szCs w:val="22"/>
      </w:rPr>
    </w:lvl>
    <w:lvl w:ilvl="3">
      <w:start w:val="1"/>
      <w:numFmt w:val="bullet"/>
      <w:lvlText w:val="•"/>
      <w:lvlJc w:val="left"/>
      <w:pPr>
        <w:tabs>
          <w:tab w:val="num" w:pos="2880"/>
        </w:tabs>
        <w:ind w:left="2880" w:hanging="360"/>
      </w:pPr>
      <w:rPr>
        <w:rFonts w:ascii="Arial" w:hAnsi="Arial" w:cs="Arial" w:hint="default"/>
        <w:color w:val="000000"/>
        <w:sz w:val="22"/>
        <w:szCs w:val="22"/>
      </w:rPr>
    </w:lvl>
    <w:lvl w:ilvl="4">
      <w:start w:val="1"/>
      <w:numFmt w:val="bullet"/>
      <w:lvlText w:val="•"/>
      <w:lvlJc w:val="left"/>
      <w:pPr>
        <w:tabs>
          <w:tab w:val="num" w:pos="3600"/>
        </w:tabs>
        <w:ind w:left="3600" w:hanging="360"/>
      </w:pPr>
      <w:rPr>
        <w:rFonts w:ascii="Arial" w:hAnsi="Arial" w:cs="Arial" w:hint="default"/>
        <w:color w:val="000000"/>
        <w:sz w:val="22"/>
        <w:szCs w:val="22"/>
      </w:rPr>
    </w:lvl>
    <w:lvl w:ilvl="5">
      <w:start w:val="1"/>
      <w:numFmt w:val="bullet"/>
      <w:lvlText w:val="•"/>
      <w:lvlJc w:val="left"/>
      <w:pPr>
        <w:tabs>
          <w:tab w:val="num" w:pos="4320"/>
        </w:tabs>
        <w:ind w:left="4320" w:hanging="360"/>
      </w:pPr>
      <w:rPr>
        <w:rFonts w:ascii="Arial" w:hAnsi="Arial" w:cs="Arial" w:hint="default"/>
        <w:color w:val="000000"/>
        <w:sz w:val="22"/>
        <w:szCs w:val="22"/>
      </w:rPr>
    </w:lvl>
    <w:lvl w:ilvl="6">
      <w:start w:val="1"/>
      <w:numFmt w:val="bullet"/>
      <w:lvlText w:val="•"/>
      <w:lvlJc w:val="left"/>
      <w:pPr>
        <w:tabs>
          <w:tab w:val="num" w:pos="5040"/>
        </w:tabs>
        <w:ind w:left="5040" w:hanging="360"/>
      </w:pPr>
      <w:rPr>
        <w:rFonts w:ascii="Arial" w:hAnsi="Arial" w:cs="Arial" w:hint="default"/>
        <w:color w:val="000000"/>
        <w:sz w:val="22"/>
        <w:szCs w:val="22"/>
      </w:rPr>
    </w:lvl>
    <w:lvl w:ilvl="7">
      <w:start w:val="1"/>
      <w:numFmt w:val="bullet"/>
      <w:lvlText w:val="•"/>
      <w:lvlJc w:val="left"/>
      <w:pPr>
        <w:tabs>
          <w:tab w:val="num" w:pos="5760"/>
        </w:tabs>
        <w:ind w:left="5760" w:hanging="360"/>
      </w:pPr>
      <w:rPr>
        <w:rFonts w:ascii="Arial" w:hAnsi="Arial" w:cs="Arial" w:hint="default"/>
        <w:color w:val="000000"/>
        <w:sz w:val="22"/>
        <w:szCs w:val="22"/>
      </w:rPr>
    </w:lvl>
    <w:lvl w:ilvl="8">
      <w:start w:val="1"/>
      <w:numFmt w:val="bullet"/>
      <w:lvlText w:val="•"/>
      <w:lvlJc w:val="left"/>
      <w:pPr>
        <w:tabs>
          <w:tab w:val="num" w:pos="6480"/>
        </w:tabs>
        <w:ind w:left="6480" w:hanging="360"/>
      </w:pPr>
      <w:rPr>
        <w:rFonts w:ascii="Arial" w:hAnsi="Arial" w:cs="Arial" w:hint="default"/>
        <w:color w:val="000000"/>
        <w:sz w:val="22"/>
        <w:szCs w:val="22"/>
      </w:rPr>
    </w:lvl>
  </w:abstractNum>
  <w:abstractNum w:abstractNumId="5">
    <w:nsid w:val="00000006"/>
    <w:multiLevelType w:val="singleLevel"/>
    <w:tmpl w:val="00000006"/>
    <w:name w:val="WW8Num8"/>
    <w:lvl w:ilvl="0">
      <w:start w:val="1"/>
      <w:numFmt w:val="bullet"/>
      <w:lvlText w:val=""/>
      <w:lvlJc w:val="left"/>
      <w:pPr>
        <w:tabs>
          <w:tab w:val="num" w:pos="720"/>
        </w:tabs>
        <w:ind w:left="720" w:hanging="360"/>
      </w:pPr>
      <w:rPr>
        <w:rFonts w:ascii="Symbol" w:hAnsi="Symbol" w:cs="Symbol" w:hint="default"/>
        <w:color w:val="000000"/>
        <w:sz w:val="22"/>
      </w:rPr>
    </w:lvl>
  </w:abstractNum>
  <w:abstractNum w:abstractNumId="6">
    <w:nsid w:val="00000007"/>
    <w:multiLevelType w:val="singleLevel"/>
    <w:tmpl w:val="00000007"/>
    <w:name w:val="WW8Num9"/>
    <w:lvl w:ilvl="0">
      <w:start w:val="1"/>
      <w:numFmt w:val="decimal"/>
      <w:lvlText w:val="%1."/>
      <w:lvlJc w:val="left"/>
      <w:pPr>
        <w:tabs>
          <w:tab w:val="num" w:pos="0"/>
        </w:tabs>
        <w:ind w:left="720" w:hanging="360"/>
      </w:pPr>
      <w:rPr>
        <w:rFonts w:hint="default"/>
        <w:b/>
      </w:rPr>
    </w:lvl>
  </w:abstractNum>
  <w:abstractNum w:abstractNumId="7">
    <w:nsid w:val="00000008"/>
    <w:multiLevelType w:val="multilevel"/>
    <w:tmpl w:val="00000008"/>
    <w:name w:val="WW8Num10"/>
    <w:lvl w:ilvl="0">
      <w:start w:val="1"/>
      <w:numFmt w:val="bullet"/>
      <w:lvlText w:val="•"/>
      <w:lvlJc w:val="left"/>
      <w:pPr>
        <w:tabs>
          <w:tab w:val="num" w:pos="720"/>
        </w:tabs>
        <w:ind w:left="720" w:hanging="360"/>
      </w:pPr>
      <w:rPr>
        <w:rFonts w:ascii="Arial" w:hAnsi="Arial" w:cs="Arial" w:hint="default"/>
        <w:color w:val="000000"/>
        <w:sz w:val="22"/>
      </w:rPr>
    </w:lvl>
    <w:lvl w:ilvl="1">
      <w:start w:val="1"/>
      <w:numFmt w:val="bullet"/>
      <w:lvlText w:val="•"/>
      <w:lvlJc w:val="left"/>
      <w:pPr>
        <w:tabs>
          <w:tab w:val="num" w:pos="1440"/>
        </w:tabs>
        <w:ind w:left="1440" w:hanging="360"/>
      </w:pPr>
      <w:rPr>
        <w:rFonts w:ascii="Arial" w:hAnsi="Arial" w:cs="Arial" w:hint="default"/>
        <w:color w:val="000000"/>
        <w:sz w:val="22"/>
      </w:rPr>
    </w:lvl>
    <w:lvl w:ilvl="2">
      <w:start w:val="1"/>
      <w:numFmt w:val="bullet"/>
      <w:lvlText w:val="•"/>
      <w:lvlJc w:val="left"/>
      <w:pPr>
        <w:tabs>
          <w:tab w:val="num" w:pos="720"/>
        </w:tabs>
        <w:ind w:left="2160" w:hanging="360"/>
      </w:pPr>
      <w:rPr>
        <w:rFonts w:ascii="Arial" w:hAnsi="Arial" w:cs="Arial" w:hint="default"/>
        <w:color w:val="000000"/>
        <w:sz w:val="22"/>
      </w:rPr>
    </w:lvl>
    <w:lvl w:ilvl="3">
      <w:start w:val="1"/>
      <w:numFmt w:val="bullet"/>
      <w:lvlText w:val="•"/>
      <w:lvlJc w:val="left"/>
      <w:pPr>
        <w:tabs>
          <w:tab w:val="num" w:pos="2880"/>
        </w:tabs>
        <w:ind w:left="2880" w:hanging="360"/>
      </w:pPr>
      <w:rPr>
        <w:rFonts w:ascii="Arial" w:hAnsi="Arial" w:cs="Arial" w:hint="default"/>
        <w:color w:val="000000"/>
        <w:sz w:val="22"/>
      </w:rPr>
    </w:lvl>
    <w:lvl w:ilvl="4">
      <w:start w:val="1"/>
      <w:numFmt w:val="bullet"/>
      <w:lvlText w:val="•"/>
      <w:lvlJc w:val="left"/>
      <w:pPr>
        <w:tabs>
          <w:tab w:val="num" w:pos="3600"/>
        </w:tabs>
        <w:ind w:left="3600" w:hanging="360"/>
      </w:pPr>
      <w:rPr>
        <w:rFonts w:ascii="Arial" w:hAnsi="Arial" w:cs="Arial" w:hint="default"/>
        <w:color w:val="000000"/>
        <w:sz w:val="22"/>
      </w:rPr>
    </w:lvl>
    <w:lvl w:ilvl="5">
      <w:start w:val="1"/>
      <w:numFmt w:val="bullet"/>
      <w:lvlText w:val="•"/>
      <w:lvlJc w:val="left"/>
      <w:pPr>
        <w:tabs>
          <w:tab w:val="num" w:pos="4320"/>
        </w:tabs>
        <w:ind w:left="4320" w:hanging="360"/>
      </w:pPr>
      <w:rPr>
        <w:rFonts w:ascii="Arial" w:hAnsi="Arial" w:cs="Arial" w:hint="default"/>
        <w:color w:val="000000"/>
        <w:sz w:val="22"/>
      </w:rPr>
    </w:lvl>
    <w:lvl w:ilvl="6">
      <w:start w:val="1"/>
      <w:numFmt w:val="bullet"/>
      <w:lvlText w:val="•"/>
      <w:lvlJc w:val="left"/>
      <w:pPr>
        <w:tabs>
          <w:tab w:val="num" w:pos="5040"/>
        </w:tabs>
        <w:ind w:left="5040" w:hanging="360"/>
      </w:pPr>
      <w:rPr>
        <w:rFonts w:ascii="Arial" w:hAnsi="Arial" w:cs="Arial" w:hint="default"/>
        <w:color w:val="000000"/>
        <w:sz w:val="22"/>
      </w:rPr>
    </w:lvl>
    <w:lvl w:ilvl="7">
      <w:start w:val="1"/>
      <w:numFmt w:val="bullet"/>
      <w:lvlText w:val="•"/>
      <w:lvlJc w:val="left"/>
      <w:pPr>
        <w:tabs>
          <w:tab w:val="num" w:pos="5760"/>
        </w:tabs>
        <w:ind w:left="5760" w:hanging="360"/>
      </w:pPr>
      <w:rPr>
        <w:rFonts w:ascii="Arial" w:hAnsi="Arial" w:cs="Arial" w:hint="default"/>
        <w:color w:val="000000"/>
        <w:sz w:val="22"/>
      </w:rPr>
    </w:lvl>
    <w:lvl w:ilvl="8">
      <w:start w:val="1"/>
      <w:numFmt w:val="bullet"/>
      <w:lvlText w:val="•"/>
      <w:lvlJc w:val="left"/>
      <w:pPr>
        <w:tabs>
          <w:tab w:val="num" w:pos="6480"/>
        </w:tabs>
        <w:ind w:left="6480" w:hanging="360"/>
      </w:pPr>
      <w:rPr>
        <w:rFonts w:ascii="Arial" w:hAnsi="Arial" w:cs="Arial" w:hint="default"/>
        <w:color w:val="000000"/>
        <w:sz w:val="22"/>
      </w:rPr>
    </w:lvl>
  </w:abstractNum>
  <w:abstractNum w:abstractNumId="8">
    <w:nsid w:val="00000009"/>
    <w:multiLevelType w:val="singleLevel"/>
    <w:tmpl w:val="00000009"/>
    <w:name w:val="WW8Num11"/>
    <w:lvl w:ilvl="0">
      <w:start w:val="1"/>
      <w:numFmt w:val="bullet"/>
      <w:lvlText w:val="-"/>
      <w:lvlJc w:val="left"/>
      <w:pPr>
        <w:tabs>
          <w:tab w:val="num" w:pos="1171"/>
        </w:tabs>
        <w:ind w:left="1171" w:hanging="360"/>
      </w:pPr>
      <w:rPr>
        <w:rFonts w:ascii="Times New Roman" w:hAnsi="Times New Roman" w:cs="Times New Roman" w:hint="default"/>
        <w:color w:val="000000"/>
        <w:sz w:val="22"/>
      </w:rPr>
    </w:lvl>
  </w:abstractNum>
  <w:abstractNum w:abstractNumId="9">
    <w:nsid w:val="0000000A"/>
    <w:multiLevelType w:val="multilevel"/>
    <w:tmpl w:val="0000000A"/>
    <w:name w:val="WW8Num1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nsid w:val="0000000B"/>
    <w:multiLevelType w:val="singleLevel"/>
    <w:tmpl w:val="0000000B"/>
    <w:name w:val="WW8Num13"/>
    <w:lvl w:ilvl="0">
      <w:start w:val="1"/>
      <w:numFmt w:val="bullet"/>
      <w:lvlText w:val=""/>
      <w:lvlJc w:val="left"/>
      <w:pPr>
        <w:tabs>
          <w:tab w:val="num" w:pos="0"/>
        </w:tabs>
        <w:ind w:left="720" w:hanging="360"/>
      </w:pPr>
      <w:rPr>
        <w:rFonts w:ascii="Symbol" w:hAnsi="Symbol" w:cs="Symbol" w:hint="default"/>
        <w:color w:val="002060"/>
      </w:rPr>
    </w:lvl>
  </w:abstractNum>
  <w:abstractNum w:abstractNumId="11">
    <w:nsid w:val="0000000C"/>
    <w:multiLevelType w:val="multilevel"/>
    <w:tmpl w:val="0000000C"/>
    <w:name w:val="WW8Num1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72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2">
    <w:nsid w:val="0000000D"/>
    <w:multiLevelType w:val="multilevel"/>
    <w:tmpl w:val="0000000D"/>
    <w:name w:val="WW8Num17"/>
    <w:lvl w:ilvl="0">
      <w:start w:val="1"/>
      <w:numFmt w:val="bullet"/>
      <w:lvlText w:val=""/>
      <w:lvlJc w:val="left"/>
      <w:pPr>
        <w:tabs>
          <w:tab w:val="num" w:pos="704"/>
        </w:tabs>
        <w:ind w:left="704" w:hanging="360"/>
      </w:pPr>
      <w:rPr>
        <w:rFonts w:ascii="Symbol" w:hAnsi="Symbol" w:cs="Symbol" w:hint="default"/>
        <w:color w:val="000000"/>
        <w:sz w:val="22"/>
        <w:szCs w:val="22"/>
      </w:rPr>
    </w:lvl>
    <w:lvl w:ilvl="1">
      <w:start w:val="1"/>
      <w:numFmt w:val="bullet"/>
      <w:lvlText w:val="o"/>
      <w:lvlJc w:val="left"/>
      <w:pPr>
        <w:tabs>
          <w:tab w:val="num" w:pos="1424"/>
        </w:tabs>
        <w:ind w:left="1424" w:hanging="360"/>
      </w:pPr>
      <w:rPr>
        <w:rFonts w:ascii="Courier New" w:hAnsi="Courier New" w:cs="Courier New" w:hint="default"/>
        <w:color w:val="000000"/>
        <w:sz w:val="22"/>
        <w:szCs w:val="22"/>
      </w:rPr>
    </w:lvl>
    <w:lvl w:ilvl="2">
      <w:start w:val="1"/>
      <w:numFmt w:val="bullet"/>
      <w:lvlText w:val=""/>
      <w:lvlJc w:val="left"/>
      <w:pPr>
        <w:tabs>
          <w:tab w:val="num" w:pos="2144"/>
        </w:tabs>
        <w:ind w:left="2144" w:hanging="360"/>
      </w:pPr>
      <w:rPr>
        <w:rFonts w:ascii="Symbol" w:hAnsi="Symbol" w:cs="Symbol" w:hint="default"/>
        <w:color w:val="000000"/>
        <w:sz w:val="22"/>
        <w:szCs w:val="22"/>
      </w:rPr>
    </w:lvl>
    <w:lvl w:ilvl="3">
      <w:start w:val="1"/>
      <w:numFmt w:val="bullet"/>
      <w:lvlText w:val=""/>
      <w:lvlJc w:val="left"/>
      <w:pPr>
        <w:tabs>
          <w:tab w:val="num" w:pos="2864"/>
        </w:tabs>
        <w:ind w:left="2864" w:hanging="360"/>
      </w:pPr>
      <w:rPr>
        <w:rFonts w:ascii="Symbol" w:hAnsi="Symbol" w:cs="Symbol" w:hint="default"/>
        <w:color w:val="000000"/>
        <w:sz w:val="22"/>
        <w:szCs w:val="22"/>
      </w:rPr>
    </w:lvl>
    <w:lvl w:ilvl="4">
      <w:start w:val="1"/>
      <w:numFmt w:val="bullet"/>
      <w:lvlText w:val="o"/>
      <w:lvlJc w:val="left"/>
      <w:pPr>
        <w:tabs>
          <w:tab w:val="num" w:pos="3584"/>
        </w:tabs>
        <w:ind w:left="3584" w:hanging="360"/>
      </w:pPr>
      <w:rPr>
        <w:rFonts w:ascii="Courier New" w:hAnsi="Courier New" w:cs="Courier New" w:hint="default"/>
        <w:color w:val="000000"/>
        <w:sz w:val="22"/>
        <w:szCs w:val="22"/>
      </w:rPr>
    </w:lvl>
    <w:lvl w:ilvl="5">
      <w:start w:val="1"/>
      <w:numFmt w:val="bullet"/>
      <w:lvlText w:val=""/>
      <w:lvlJc w:val="left"/>
      <w:pPr>
        <w:tabs>
          <w:tab w:val="num" w:pos="4304"/>
        </w:tabs>
        <w:ind w:left="4304" w:hanging="360"/>
      </w:pPr>
      <w:rPr>
        <w:rFonts w:ascii="Wingdings" w:hAnsi="Wingdings" w:cs="Wingdings" w:hint="default"/>
      </w:rPr>
    </w:lvl>
    <w:lvl w:ilvl="6">
      <w:start w:val="1"/>
      <w:numFmt w:val="bullet"/>
      <w:lvlText w:val=""/>
      <w:lvlJc w:val="left"/>
      <w:pPr>
        <w:tabs>
          <w:tab w:val="num" w:pos="5024"/>
        </w:tabs>
        <w:ind w:left="5024" w:hanging="360"/>
      </w:pPr>
      <w:rPr>
        <w:rFonts w:ascii="Symbol" w:hAnsi="Symbol" w:cs="Symbol" w:hint="default"/>
        <w:color w:val="000000"/>
        <w:sz w:val="22"/>
        <w:szCs w:val="22"/>
      </w:rPr>
    </w:lvl>
    <w:lvl w:ilvl="7">
      <w:start w:val="1"/>
      <w:numFmt w:val="bullet"/>
      <w:lvlText w:val="o"/>
      <w:lvlJc w:val="left"/>
      <w:pPr>
        <w:tabs>
          <w:tab w:val="num" w:pos="5744"/>
        </w:tabs>
        <w:ind w:left="5744" w:hanging="360"/>
      </w:pPr>
      <w:rPr>
        <w:rFonts w:ascii="Courier New" w:hAnsi="Courier New" w:cs="Courier New" w:hint="default"/>
        <w:color w:val="000000"/>
        <w:sz w:val="22"/>
        <w:szCs w:val="22"/>
      </w:rPr>
    </w:lvl>
    <w:lvl w:ilvl="8">
      <w:start w:val="1"/>
      <w:numFmt w:val="bullet"/>
      <w:lvlText w:val=""/>
      <w:lvlJc w:val="left"/>
      <w:pPr>
        <w:tabs>
          <w:tab w:val="num" w:pos="6464"/>
        </w:tabs>
        <w:ind w:left="6464" w:hanging="360"/>
      </w:pPr>
      <w:rPr>
        <w:rFonts w:ascii="Wingdings" w:hAnsi="Wingdings" w:cs="Wingdings" w:hint="default"/>
      </w:rPr>
    </w:lvl>
  </w:abstractNum>
  <w:abstractNum w:abstractNumId="13">
    <w:nsid w:val="043754E7"/>
    <w:multiLevelType w:val="hybridMultilevel"/>
    <w:tmpl w:val="EAC63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89F7A53"/>
    <w:multiLevelType w:val="hybridMultilevel"/>
    <w:tmpl w:val="2362E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E677F19"/>
    <w:multiLevelType w:val="hybridMultilevel"/>
    <w:tmpl w:val="84504FD2"/>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6">
    <w:nsid w:val="21AA2D1E"/>
    <w:multiLevelType w:val="hybridMultilevel"/>
    <w:tmpl w:val="1A245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AFB3504"/>
    <w:multiLevelType w:val="hybridMultilevel"/>
    <w:tmpl w:val="5074F7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54B86B7C"/>
    <w:multiLevelType w:val="hybridMultilevel"/>
    <w:tmpl w:val="A8DED0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6053C07"/>
    <w:multiLevelType w:val="hybridMultilevel"/>
    <w:tmpl w:val="A3E2A4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0926688"/>
    <w:multiLevelType w:val="hybridMultilevel"/>
    <w:tmpl w:val="77046D8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nsid w:val="7AA14E4E"/>
    <w:multiLevelType w:val="hybridMultilevel"/>
    <w:tmpl w:val="B4884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AD22437"/>
    <w:multiLevelType w:val="hybridMultilevel"/>
    <w:tmpl w:val="35E0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8"/>
  </w:num>
  <w:num w:numId="15">
    <w:abstractNumId w:val="14"/>
  </w:num>
  <w:num w:numId="16">
    <w:abstractNumId w:val="13"/>
  </w:num>
  <w:num w:numId="17">
    <w:abstractNumId w:val="16"/>
  </w:num>
  <w:num w:numId="18">
    <w:abstractNumId w:val="22"/>
  </w:num>
  <w:num w:numId="19">
    <w:abstractNumId w:val="21"/>
  </w:num>
  <w:num w:numId="20">
    <w:abstractNumId w:val="19"/>
  </w:num>
  <w:num w:numId="21">
    <w:abstractNumId w:val="17"/>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200"/>
  <w:drawingGridVerticalSpacing w:val="300"/>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211"/>
    <w:rsid w:val="0000326A"/>
    <w:rsid w:val="00045E31"/>
    <w:rsid w:val="00057DAA"/>
    <w:rsid w:val="00060569"/>
    <w:rsid w:val="00063395"/>
    <w:rsid w:val="00072EC3"/>
    <w:rsid w:val="00084354"/>
    <w:rsid w:val="00087838"/>
    <w:rsid w:val="000A2C8B"/>
    <w:rsid w:val="000E5F5E"/>
    <w:rsid w:val="000F7379"/>
    <w:rsid w:val="000F7BB9"/>
    <w:rsid w:val="00130FFD"/>
    <w:rsid w:val="0013681D"/>
    <w:rsid w:val="00171CB9"/>
    <w:rsid w:val="0017351C"/>
    <w:rsid w:val="001B4442"/>
    <w:rsid w:val="001D0A7C"/>
    <w:rsid w:val="001D1BC6"/>
    <w:rsid w:val="001D25B7"/>
    <w:rsid w:val="002A0871"/>
    <w:rsid w:val="002E0CB2"/>
    <w:rsid w:val="002E39B1"/>
    <w:rsid w:val="00304C73"/>
    <w:rsid w:val="0032216F"/>
    <w:rsid w:val="003242F8"/>
    <w:rsid w:val="00347711"/>
    <w:rsid w:val="0037789F"/>
    <w:rsid w:val="003865D1"/>
    <w:rsid w:val="00391EC6"/>
    <w:rsid w:val="003A23A7"/>
    <w:rsid w:val="003C7211"/>
    <w:rsid w:val="003E239A"/>
    <w:rsid w:val="00403C60"/>
    <w:rsid w:val="004D11E9"/>
    <w:rsid w:val="004D20E6"/>
    <w:rsid w:val="0051488B"/>
    <w:rsid w:val="00515392"/>
    <w:rsid w:val="005468BE"/>
    <w:rsid w:val="00550179"/>
    <w:rsid w:val="00560BB2"/>
    <w:rsid w:val="005A02B1"/>
    <w:rsid w:val="005A185A"/>
    <w:rsid w:val="005B5DBC"/>
    <w:rsid w:val="005E3DF7"/>
    <w:rsid w:val="005F736F"/>
    <w:rsid w:val="00633AEE"/>
    <w:rsid w:val="0065532A"/>
    <w:rsid w:val="00664762"/>
    <w:rsid w:val="00684702"/>
    <w:rsid w:val="007048DC"/>
    <w:rsid w:val="007631A7"/>
    <w:rsid w:val="007F6E3E"/>
    <w:rsid w:val="00824E74"/>
    <w:rsid w:val="00851E11"/>
    <w:rsid w:val="008D6AED"/>
    <w:rsid w:val="0093377F"/>
    <w:rsid w:val="009C1BF6"/>
    <w:rsid w:val="009D0B07"/>
    <w:rsid w:val="009D18CC"/>
    <w:rsid w:val="00A072FE"/>
    <w:rsid w:val="00A12D65"/>
    <w:rsid w:val="00A35E6B"/>
    <w:rsid w:val="00AB07A2"/>
    <w:rsid w:val="00AD1A6E"/>
    <w:rsid w:val="00AE2213"/>
    <w:rsid w:val="00AF0801"/>
    <w:rsid w:val="00AF129A"/>
    <w:rsid w:val="00AF3337"/>
    <w:rsid w:val="00B03C0E"/>
    <w:rsid w:val="00B10B0E"/>
    <w:rsid w:val="00B52320"/>
    <w:rsid w:val="00B81F63"/>
    <w:rsid w:val="00BC1920"/>
    <w:rsid w:val="00BD104A"/>
    <w:rsid w:val="00BE3791"/>
    <w:rsid w:val="00BF16D6"/>
    <w:rsid w:val="00C55F68"/>
    <w:rsid w:val="00CD3D73"/>
    <w:rsid w:val="00CF77DC"/>
    <w:rsid w:val="00D25EA2"/>
    <w:rsid w:val="00D6497C"/>
    <w:rsid w:val="00DA6794"/>
    <w:rsid w:val="00DB7AAE"/>
    <w:rsid w:val="00DC056B"/>
    <w:rsid w:val="00DE7ACD"/>
    <w:rsid w:val="00E224AC"/>
    <w:rsid w:val="00E25A34"/>
    <w:rsid w:val="00E5395B"/>
    <w:rsid w:val="00E707C9"/>
    <w:rsid w:val="00E97BB9"/>
    <w:rsid w:val="00ED1A6D"/>
    <w:rsid w:val="00F062EA"/>
    <w:rsid w:val="00F37543"/>
    <w:rsid w:val="00F52483"/>
    <w:rsid w:val="00F860E3"/>
    <w:rsid w:val="00FB14C2"/>
    <w:rsid w:val="00FC5FD9"/>
    <w:rsid w:val="00FD0C99"/>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D4B6FF4"/>
  <w15:chartTrackingRefBased/>
  <w15:docId w15:val="{81BADF19-B63B-458C-A05A-26BCD7EB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rPr>
      <w:rFonts w:eastAsia="MS Mincho"/>
      <w:sz w:val="24"/>
      <w:szCs w:val="24"/>
      <w:lang w:eastAsia="ar-SA"/>
    </w:rPr>
  </w:style>
  <w:style w:type="paragraph" w:styleId="Heading1">
    <w:name w:val="heading 1"/>
    <w:next w:val="Normal"/>
    <w:qFormat/>
    <w:rsid w:val="00ED1A6D"/>
    <w:pPr>
      <w:keepLines/>
      <w:pageBreakBefore/>
      <w:numPr>
        <w:numId w:val="1"/>
      </w:numPr>
      <w:pBdr>
        <w:top w:val="single" w:sz="4" w:space="5" w:color="000000"/>
        <w:left w:val="single" w:sz="4" w:space="0" w:color="000000"/>
        <w:bottom w:val="single" w:sz="4" w:space="5" w:color="000000"/>
        <w:right w:val="single" w:sz="4" w:space="31" w:color="000000"/>
      </w:pBdr>
      <w:suppressAutoHyphens/>
      <w:spacing w:line="240" w:lineRule="exact"/>
      <w:ind w:left="0" w:right="664" w:firstLine="0"/>
      <w:jc w:val="center"/>
      <w:outlineLvl w:val="0"/>
    </w:pPr>
    <w:rPr>
      <w:rFonts w:ascii="Calibri" w:eastAsia="MS Mincho" w:hAnsi="Calibri" w:cs="Calibri"/>
      <w:b/>
      <w:bCs/>
      <w:caps/>
      <w:color w:val="000000"/>
      <w:sz w:val="28"/>
      <w:szCs w:val="24"/>
      <w:lang w:eastAsia="ar-SA"/>
    </w:rPr>
  </w:style>
  <w:style w:type="paragraph" w:styleId="Heading2">
    <w:name w:val="heading 2"/>
    <w:next w:val="2paragraphestandar"/>
    <w:qFormat/>
    <w:rsid w:val="00ED1A6D"/>
    <w:pPr>
      <w:numPr>
        <w:ilvl w:val="1"/>
        <w:numId w:val="1"/>
      </w:numPr>
      <w:suppressAutoHyphens/>
      <w:spacing w:before="240" w:after="160"/>
      <w:ind w:left="578" w:hanging="578"/>
      <w:outlineLvl w:val="1"/>
    </w:pPr>
    <w:rPr>
      <w:rFonts w:ascii="Calibri" w:eastAsia="MS Mincho" w:hAnsi="Calibri" w:cs="Calibri"/>
      <w:b/>
      <w:bCs/>
      <w:color w:val="000000"/>
      <w:sz w:val="24"/>
      <w:szCs w:val="22"/>
      <w:u w:val="single"/>
      <w:lang w:eastAsia="ar-SA"/>
    </w:rPr>
  </w:style>
  <w:style w:type="paragraph" w:styleId="Heading3">
    <w:name w:val="heading 3"/>
    <w:next w:val="Normal"/>
    <w:qFormat/>
    <w:pPr>
      <w:keepNext/>
      <w:keepLines/>
      <w:numPr>
        <w:ilvl w:val="2"/>
        <w:numId w:val="1"/>
      </w:numPr>
      <w:suppressAutoHyphens/>
      <w:spacing w:before="240" w:after="120" w:line="240" w:lineRule="exact"/>
      <w:outlineLvl w:val="2"/>
    </w:pPr>
    <w:rPr>
      <w:rFonts w:eastAsia="Arial Unicode MS"/>
      <w:b/>
      <w:bCs/>
      <w:u w:val="double"/>
      <w:lang w:eastAsia="ar-SA"/>
    </w:rPr>
  </w:style>
  <w:style w:type="paragraph" w:styleId="Heading4">
    <w:name w:val="heading 4"/>
    <w:next w:val="Normal"/>
    <w:qFormat/>
    <w:pPr>
      <w:keepNext/>
      <w:keepLines/>
      <w:numPr>
        <w:ilvl w:val="3"/>
        <w:numId w:val="1"/>
      </w:numPr>
      <w:suppressAutoHyphens/>
      <w:spacing w:before="120" w:after="120" w:line="240" w:lineRule="exact"/>
      <w:ind w:left="0" w:right="850" w:firstLine="0"/>
      <w:outlineLvl w:val="3"/>
    </w:pPr>
    <w:rPr>
      <w:rFonts w:eastAsia="MS Mincho"/>
      <w:b/>
      <w:bCs/>
      <w:u w:val="single"/>
      <w:lang w:eastAsia="ar-SA"/>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color w:val="000000"/>
      <w:sz w:val="22"/>
      <w:szCs w:val="22"/>
    </w:rPr>
  </w:style>
  <w:style w:type="character" w:customStyle="1" w:styleId="WW8Num1z1">
    <w:name w:val="WW8Num1z1"/>
    <w:rPr>
      <w:rFonts w:ascii="Courier New" w:hAnsi="Courier New" w:cs="Courier New" w:hint="default"/>
    </w:rPr>
  </w:style>
  <w:style w:type="character" w:customStyle="1" w:styleId="WW8Num1z5">
    <w:name w:val="WW8Num1z5"/>
    <w:rPr>
      <w:rFonts w:ascii="Wingdings" w:hAnsi="Wingdings" w:cs="Wingdings" w:hint="default"/>
    </w:rPr>
  </w:style>
  <w:style w:type="character" w:customStyle="1" w:styleId="WW8Num2z0">
    <w:name w:val="WW8Num2z0"/>
    <w:rPr>
      <w:rFonts w:ascii="Wingdings 2" w:hAnsi="Wingdings 2" w:cs="Wingdings 2" w:hint="default"/>
    </w:rPr>
  </w:style>
  <w:style w:type="character" w:customStyle="1" w:styleId="WW8Num2z2">
    <w:name w:val="WW8Num2z2"/>
    <w:rPr>
      <w:rFonts w:ascii="Times New Roman" w:eastAsia="Times New Roman" w:hAnsi="Times New Roman" w:cs="Times New Roman" w:hint="default"/>
      <w:color w:val="000000"/>
      <w:sz w:val="22"/>
      <w:szCs w:val="22"/>
    </w:rPr>
  </w:style>
  <w:style w:type="character" w:customStyle="1" w:styleId="WW8Num3z0">
    <w:name w:val="WW8Num3z0"/>
    <w:rPr>
      <w:rFonts w:ascii="Wingdings" w:hAnsi="Wingdings" w:cs="Wingdings" w:hint="default"/>
      <w:color w:val="000000"/>
    </w:rPr>
  </w:style>
  <w:style w:type="character" w:customStyle="1" w:styleId="WW8Num3z1">
    <w:name w:val="WW8Num3z1"/>
    <w:rPr>
      <w:rFonts w:ascii="Symbol" w:hAnsi="Symbol" w:cs="Symbol" w:hint="default"/>
      <w:color w:val="auto"/>
    </w:rPr>
  </w:style>
  <w:style w:type="character" w:customStyle="1" w:styleId="WW8Num3z2">
    <w:name w:val="WW8Num3z2"/>
    <w:rPr>
      <w:rFonts w:ascii="Marlett" w:hAnsi="Marlett" w:cs="Marlett" w:hint="default"/>
    </w:rPr>
  </w:style>
  <w:style w:type="character" w:customStyle="1" w:styleId="WW8Num3z3">
    <w:name w:val="WW8Num3z3"/>
    <w:rPr>
      <w:rFonts w:ascii="Symbol" w:hAnsi="Symbol" w:cs="Symbol" w:hint="default"/>
    </w:rPr>
  </w:style>
  <w:style w:type="character" w:customStyle="1" w:styleId="WW8Num3z5">
    <w:name w:val="WW8Num3z5"/>
    <w:rPr>
      <w:rFonts w:ascii="Wingdings" w:hAnsi="Wingdings" w:cs="Wingdings" w:hint="default"/>
    </w:rPr>
  </w:style>
  <w:style w:type="character" w:customStyle="1" w:styleId="WW8Num4z0">
    <w:name w:val="WW8Num4z0"/>
    <w:rPr>
      <w:rFonts w:ascii="Symbol" w:hAnsi="Symbol" w:cs="Symbol" w:hint="default"/>
      <w:sz w:val="20"/>
    </w:rPr>
  </w:style>
  <w:style w:type="character" w:customStyle="1" w:styleId="WW8Num4z1">
    <w:name w:val="WW8Num4z1"/>
    <w:rPr>
      <w:rFonts w:ascii="Courier New" w:hAnsi="Courier New" w:cs="Courier New" w:hint="default"/>
      <w:sz w:val="20"/>
    </w:rPr>
  </w:style>
  <w:style w:type="character" w:customStyle="1" w:styleId="WW8Num4z2">
    <w:name w:val="WW8Num4z2"/>
    <w:rPr>
      <w:rFonts w:ascii="Wingdings" w:hAnsi="Wingdings" w:cs="Wingdings" w:hint="default"/>
      <w:sz w:val="20"/>
    </w:rPr>
  </w:style>
  <w:style w:type="character" w:customStyle="1" w:styleId="WW8Num5z0">
    <w:name w:val="WW8Num5z0"/>
    <w:rPr>
      <w:rFonts w:ascii="Arial" w:hAnsi="Arial" w:cs="Arial" w:hint="default"/>
      <w:color w:val="000000"/>
      <w:sz w:val="22"/>
      <w:szCs w:val="22"/>
    </w:rPr>
  </w:style>
  <w:style w:type="character" w:customStyle="1" w:styleId="WW8Num6z0">
    <w:name w:val="WW8Num6z0"/>
    <w:rPr>
      <w:rFonts w:hint="default"/>
    </w:rPr>
  </w:style>
  <w:style w:type="character" w:customStyle="1" w:styleId="WW8Num7z0">
    <w:name w:val="WW8Num7z0"/>
    <w:rPr>
      <w:rFonts w:ascii="Symbol" w:hAnsi="Symbol" w:cs="Symbol" w:hint="default"/>
      <w:sz w:val="20"/>
    </w:rPr>
  </w:style>
  <w:style w:type="character" w:customStyle="1" w:styleId="WW8Num7z1">
    <w:name w:val="WW8Num7z1"/>
    <w:rPr>
      <w:rFonts w:ascii="Courier New" w:hAnsi="Courier New" w:cs="Courier New" w:hint="default"/>
      <w:sz w:val="20"/>
    </w:rPr>
  </w:style>
  <w:style w:type="character" w:customStyle="1" w:styleId="WW8Num7z2">
    <w:name w:val="WW8Num7z2"/>
    <w:rPr>
      <w:rFonts w:ascii="Wingdings" w:hAnsi="Wingdings" w:cs="Wingdings" w:hint="default"/>
      <w:sz w:val="20"/>
    </w:rPr>
  </w:style>
  <w:style w:type="character" w:customStyle="1" w:styleId="WW8Num8z0">
    <w:name w:val="WW8Num8z0"/>
    <w:rPr>
      <w:rFonts w:ascii="Symbol" w:hAnsi="Symbol" w:cs="Symbol" w:hint="default"/>
      <w:color w:val="000000"/>
      <w:sz w:val="22"/>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9z0">
    <w:name w:val="WW8Num9z0"/>
    <w:rPr>
      <w:rFonts w:hint="default"/>
      <w:b/>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Arial" w:hAnsi="Arial" w:cs="Arial" w:hint="default"/>
      <w:color w:val="000000"/>
      <w:sz w:val="22"/>
    </w:rPr>
  </w:style>
  <w:style w:type="character" w:customStyle="1" w:styleId="WW8Num11z0">
    <w:name w:val="WW8Num11z0"/>
    <w:rPr>
      <w:rFonts w:ascii="Times New Roman" w:eastAsia="Times New Roman" w:hAnsi="Times New Roman" w:cs="Times New Roman" w:hint="default"/>
      <w:color w:val="000000"/>
      <w:sz w:val="22"/>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1z3">
    <w:name w:val="WW8Num11z3"/>
    <w:rPr>
      <w:rFonts w:ascii="Symbol" w:hAnsi="Symbol" w:cs="Symbol" w:hint="default"/>
    </w:rPr>
  </w:style>
  <w:style w:type="character" w:customStyle="1" w:styleId="WW8Num12z0">
    <w:name w:val="WW8Num12z0"/>
    <w:rPr>
      <w:rFonts w:ascii="Arial" w:hAnsi="Arial" w:cs="Arial" w:hint="default"/>
    </w:rPr>
  </w:style>
  <w:style w:type="character" w:customStyle="1" w:styleId="WW8Num13z0">
    <w:name w:val="WW8Num13z0"/>
    <w:rPr>
      <w:rFonts w:ascii="Symbol" w:hAnsi="Symbol" w:cs="Symbol" w:hint="default"/>
      <w:color w:val="002060"/>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rPr>
      <w:rFonts w:ascii="Arial" w:hAnsi="Arial" w:cs="Arial" w:hint="default"/>
    </w:rPr>
  </w:style>
  <w:style w:type="character" w:customStyle="1" w:styleId="WW8Num17z0">
    <w:name w:val="WW8Num17z0"/>
    <w:rPr>
      <w:rFonts w:ascii="Symbol" w:hAnsi="Symbol" w:cs="Symbol" w:hint="default"/>
      <w:color w:val="000000"/>
      <w:sz w:val="22"/>
      <w:szCs w:val="22"/>
    </w:rPr>
  </w:style>
  <w:style w:type="character" w:customStyle="1" w:styleId="WW8Num17z1">
    <w:name w:val="WW8Num17z1"/>
    <w:rPr>
      <w:rFonts w:ascii="Courier New" w:hAnsi="Courier New" w:cs="Courier New" w:hint="default"/>
      <w:color w:val="000000"/>
      <w:sz w:val="22"/>
      <w:szCs w:val="22"/>
    </w:rPr>
  </w:style>
  <w:style w:type="character" w:customStyle="1" w:styleId="WW8Num17z5">
    <w:name w:val="WW8Num17z5"/>
    <w:rPr>
      <w:rFonts w:ascii="Wingdings" w:hAnsi="Wingdings" w:cs="Wingdings" w:hint="default"/>
    </w:rPr>
  </w:style>
  <w:style w:type="character" w:customStyle="1" w:styleId="Policepardfaut1">
    <w:name w:val="Police par défaut1"/>
  </w:style>
  <w:style w:type="character" w:styleId="PageNumber">
    <w:name w:val="page number"/>
    <w:basedOn w:val="Policepardfaut1"/>
  </w:style>
  <w:style w:type="character" w:customStyle="1" w:styleId="choix1">
    <w:name w:val="choix1"/>
    <w:rPr>
      <w:color w:val="0000A0"/>
    </w:rPr>
  </w:style>
  <w:style w:type="character" w:styleId="Hyperlink">
    <w:name w:val="Hyperlink"/>
    <w:uiPriority w:val="99"/>
    <w:rPr>
      <w:color w:val="0000FF"/>
      <w:u w:val="single"/>
    </w:rPr>
  </w:style>
  <w:style w:type="character" w:customStyle="1" w:styleId="PieddepageCar">
    <w:name w:val="Pied de page Car"/>
    <w:rPr>
      <w:sz w:val="24"/>
      <w:szCs w:val="24"/>
    </w:rPr>
  </w:style>
  <w:style w:type="character" w:customStyle="1" w:styleId="Titre7Car">
    <w:name w:val="Titre 7 Car"/>
    <w:rPr>
      <w:sz w:val="24"/>
      <w:szCs w:val="24"/>
    </w:rPr>
  </w:style>
  <w:style w:type="character" w:customStyle="1" w:styleId="TextedebullesCar">
    <w:name w:val="Texte de bulles Car"/>
    <w:rPr>
      <w:rFonts w:ascii="Segoe UI" w:hAnsi="Segoe UI" w:cs="Segoe UI"/>
      <w:sz w:val="18"/>
      <w:szCs w:val="18"/>
      <w:lang w:val="fr-FR"/>
    </w:rPr>
  </w:style>
  <w:style w:type="paragraph" w:customStyle="1" w:styleId="Titre1">
    <w:name w:val="Titre1"/>
    <w:basedOn w:val="Normal"/>
    <w:next w:val="BodyText"/>
    <w:pPr>
      <w:keepNext/>
      <w:spacing w:before="240" w:after="120"/>
    </w:pPr>
    <w:rPr>
      <w:rFonts w:ascii="Arial" w:eastAsia="Microsoft YaHei" w:hAnsi="Arial" w:cs="Lucida Sans"/>
      <w:sz w:val="28"/>
      <w:szCs w:val="28"/>
    </w:rPr>
  </w:style>
  <w:style w:type="paragraph" w:styleId="BodyText">
    <w:name w:val="Body Text"/>
    <w:basedOn w:val="Normal"/>
    <w:pPr>
      <w:spacing w:after="120"/>
    </w:pPr>
  </w:style>
  <w:style w:type="paragraph" w:styleId="List">
    <w:name w:val="List"/>
    <w:basedOn w:val="BodyText"/>
    <w:rPr>
      <w:rFonts w:cs="Lucida Sans"/>
    </w:rPr>
  </w:style>
  <w:style w:type="paragraph" w:customStyle="1" w:styleId="Lgende1">
    <w:name w:val="Légende1"/>
    <w:basedOn w:val="Normal"/>
    <w:pPr>
      <w:suppressLineNumbers/>
      <w:spacing w:before="120" w:after="120"/>
    </w:pPr>
    <w:rPr>
      <w:rFonts w:cs="Lucida Sans"/>
      <w:i/>
      <w:iCs/>
    </w:rPr>
  </w:style>
  <w:style w:type="paragraph" w:customStyle="1" w:styleId="Index">
    <w:name w:val="Index"/>
    <w:basedOn w:val="Normal"/>
    <w:pPr>
      <w:suppressLineNumbers/>
    </w:pPr>
    <w:rPr>
      <w:rFonts w:cs="Lucida San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TOC2">
    <w:name w:val="toc 2"/>
    <w:uiPriority w:val="39"/>
    <w:pPr>
      <w:suppressAutoHyphens/>
      <w:ind w:left="240"/>
    </w:pPr>
    <w:rPr>
      <w:rFonts w:asciiTheme="minorHAnsi" w:eastAsia="MS Mincho" w:hAnsiTheme="minorHAnsi"/>
      <w:b/>
      <w:bCs/>
      <w:sz w:val="22"/>
      <w:szCs w:val="22"/>
      <w:lang w:eastAsia="ar-SA"/>
    </w:rPr>
  </w:style>
  <w:style w:type="paragraph" w:styleId="TOC1">
    <w:name w:val="toc 1"/>
    <w:uiPriority w:val="39"/>
    <w:pPr>
      <w:suppressAutoHyphens/>
      <w:spacing w:before="120"/>
    </w:pPr>
    <w:rPr>
      <w:rFonts w:asciiTheme="minorHAnsi" w:eastAsia="MS Mincho" w:hAnsiTheme="minorHAnsi"/>
      <w:b/>
      <w:bCs/>
      <w:sz w:val="24"/>
      <w:szCs w:val="24"/>
      <w:lang w:eastAsia="ar-SA"/>
    </w:rPr>
  </w:style>
  <w:style w:type="paragraph" w:customStyle="1" w:styleId="2paragraphestandar">
    <w:name w:val="2_paragraphe standar"/>
    <w:basedOn w:val="Normal"/>
    <w:pPr>
      <w:keepLines/>
      <w:spacing w:before="60"/>
      <w:ind w:left="811"/>
      <w:jc w:val="both"/>
    </w:pPr>
    <w:rPr>
      <w:sz w:val="20"/>
      <w:szCs w:val="20"/>
    </w:rPr>
  </w:style>
  <w:style w:type="paragraph" w:customStyle="1" w:styleId="Corpsdetexte21">
    <w:name w:val="Corps de texte 21"/>
    <w:basedOn w:val="Normal"/>
    <w:pPr>
      <w:spacing w:after="120"/>
    </w:pPr>
    <w:rPr>
      <w:rFonts w:ascii="Comic Sans MS" w:hAnsi="Comic Sans MS" w:cs="Comic Sans MS"/>
      <w:sz w:val="22"/>
      <w:szCs w:val="22"/>
    </w:rPr>
  </w:style>
  <w:style w:type="paragraph" w:customStyle="1" w:styleId="Corpsdetexte31">
    <w:name w:val="Corps de texte 31"/>
    <w:basedOn w:val="Normal"/>
    <w:rPr>
      <w:color w:val="008000"/>
      <w:sz w:val="22"/>
      <w:szCs w:val="22"/>
    </w:rPr>
  </w:style>
  <w:style w:type="paragraph" w:customStyle="1" w:styleId="Retraitcorpsdetexte21">
    <w:name w:val="Retrait corps de texte 21"/>
    <w:basedOn w:val="Normal"/>
    <w:pPr>
      <w:spacing w:after="80"/>
      <w:ind w:left="1559"/>
    </w:pPr>
    <w:rPr>
      <w:color w:val="008000"/>
      <w:sz w:val="22"/>
      <w:szCs w:val="22"/>
    </w:rPr>
  </w:style>
  <w:style w:type="paragraph" w:customStyle="1" w:styleId="Corpsdetexte210">
    <w:name w:val="Corps de texte 21"/>
    <w:basedOn w:val="Normal"/>
    <w:pPr>
      <w:spacing w:after="120"/>
    </w:pPr>
    <w:rPr>
      <w:rFonts w:ascii="Comic Sans MS" w:hAnsi="Comic Sans MS" w:cs="Comic Sans MS"/>
      <w:sz w:val="22"/>
      <w:szCs w:val="22"/>
    </w:rPr>
  </w:style>
  <w:style w:type="paragraph" w:customStyle="1" w:styleId="1paragraphestandar">
    <w:name w:val="1_paragraphe standar"/>
    <w:basedOn w:val="Normal"/>
    <w:pPr>
      <w:keepLines/>
      <w:spacing w:before="120" w:line="240" w:lineRule="exact"/>
      <w:ind w:left="284"/>
      <w:jc w:val="both"/>
    </w:pPr>
    <w:rPr>
      <w:sz w:val="20"/>
      <w:szCs w:val="20"/>
    </w:rPr>
  </w:style>
  <w:style w:type="paragraph" w:customStyle="1" w:styleId="TexteBullet">
    <w:name w:val="TexteBullet"/>
    <w:basedOn w:val="Normal"/>
    <w:pPr>
      <w:keepNext/>
      <w:keepLines/>
      <w:numPr>
        <w:numId w:val="4"/>
      </w:numPr>
      <w:tabs>
        <w:tab w:val="left" w:pos="993"/>
      </w:tabs>
      <w:spacing w:after="120" w:line="260" w:lineRule="atLeast"/>
      <w:jc w:val="both"/>
    </w:pPr>
    <w:rPr>
      <w:rFonts w:ascii="Book Antiqua" w:hAnsi="Book Antiqua" w:cs="Book Antiqua"/>
      <w:sz w:val="22"/>
      <w:szCs w:val="22"/>
    </w:rPr>
  </w:style>
  <w:style w:type="paragraph" w:customStyle="1" w:styleId="3paragraphestandar">
    <w:name w:val="3_paragraphe standar"/>
    <w:basedOn w:val="2paragraphestandar"/>
    <w:pPr>
      <w:ind w:left="1260"/>
    </w:pPr>
  </w:style>
  <w:style w:type="paragraph" w:styleId="BodyTextIndent">
    <w:name w:val="Body Text Indent"/>
    <w:basedOn w:val="Normal"/>
    <w:pPr>
      <w:spacing w:after="120"/>
      <w:ind w:left="283"/>
    </w:pPr>
  </w:style>
  <w:style w:type="paragraph" w:styleId="z-TopofForm">
    <w:name w:val="HTML Top of Form"/>
    <w:basedOn w:val="Normal"/>
    <w:next w:val="Normal"/>
    <w:pPr>
      <w:pBdr>
        <w:bottom w:val="single" w:sz="4" w:space="1" w:color="000000"/>
      </w:pBdr>
      <w:jc w:val="center"/>
    </w:pPr>
    <w:rPr>
      <w:rFonts w:ascii="Arial" w:hAnsi="Arial" w:cs="Arial"/>
      <w:vanish/>
      <w:sz w:val="16"/>
      <w:szCs w:val="16"/>
    </w:rPr>
  </w:style>
  <w:style w:type="paragraph" w:styleId="NormalWeb">
    <w:name w:val="Normal (Web)"/>
    <w:basedOn w:val="Normal"/>
    <w:pPr>
      <w:spacing w:before="100" w:after="100"/>
    </w:pPr>
  </w:style>
  <w:style w:type="paragraph" w:styleId="z-BottomofForm">
    <w:name w:val="HTML Bottom of Form"/>
    <w:basedOn w:val="Normal"/>
    <w:next w:val="Normal"/>
    <w:pPr>
      <w:pBdr>
        <w:top w:val="single" w:sz="4" w:space="1" w:color="000000"/>
      </w:pBdr>
      <w:jc w:val="center"/>
    </w:pPr>
    <w:rPr>
      <w:rFonts w:ascii="Arial" w:hAnsi="Arial" w:cs="Arial"/>
      <w:vanish/>
      <w:sz w:val="16"/>
      <w:szCs w:val="16"/>
    </w:rPr>
  </w:style>
  <w:style w:type="paragraph" w:customStyle="1" w:styleId="NormalLatin11pt">
    <w:name w:val="Normal + (Latin) 11 pt"/>
    <w:basedOn w:val="Heading1"/>
    <w:pPr>
      <w:numPr>
        <w:numId w:val="0"/>
      </w:numPr>
    </w:pPr>
    <w:rPr>
      <w:color w:val="FF0000"/>
    </w:rPr>
  </w:style>
  <w:style w:type="paragraph" w:customStyle="1" w:styleId="Commentaire1">
    <w:name w:val="Commentaire1"/>
    <w:basedOn w:val="Normal"/>
    <w:rPr>
      <w:sz w:val="20"/>
      <w:szCs w:val="20"/>
    </w:rPr>
  </w:style>
  <w:style w:type="paragraph" w:styleId="ListParagraph">
    <w:name w:val="List Paragraph"/>
    <w:basedOn w:val="Normal"/>
    <w:qFormat/>
    <w:pPr>
      <w:spacing w:after="160" w:line="256" w:lineRule="auto"/>
      <w:ind w:left="720"/>
    </w:pPr>
    <w:rPr>
      <w:rFonts w:ascii="Calibri" w:eastAsia="Calibri" w:hAnsi="Calibri" w:cs="Calibri"/>
      <w:sz w:val="22"/>
      <w:szCs w:val="22"/>
    </w:rPr>
  </w:style>
  <w:style w:type="paragraph" w:styleId="BalloonText">
    <w:name w:val="Balloon Text"/>
    <w:basedOn w:val="Normal"/>
    <w:rPr>
      <w:rFonts w:ascii="Segoe UI" w:hAnsi="Segoe UI" w:cs="Segoe UI"/>
      <w:sz w:val="18"/>
      <w:szCs w:val="18"/>
    </w:rPr>
  </w:style>
  <w:style w:type="paragraph" w:customStyle="1" w:styleId="Contenuducadre">
    <w:name w:val="Contenu du cadre"/>
    <w:basedOn w:val="BodyText"/>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TOC3">
    <w:name w:val="toc 3"/>
    <w:basedOn w:val="Index"/>
    <w:uiPriority w:val="39"/>
    <w:pPr>
      <w:suppressLineNumbers w:val="0"/>
      <w:ind w:left="480"/>
    </w:pPr>
    <w:rPr>
      <w:rFonts w:asciiTheme="minorHAnsi" w:hAnsiTheme="minorHAnsi" w:cs="Times New Roman"/>
      <w:sz w:val="22"/>
      <w:szCs w:val="22"/>
    </w:rPr>
  </w:style>
  <w:style w:type="paragraph" w:styleId="TOC4">
    <w:name w:val="toc 4"/>
    <w:basedOn w:val="Index"/>
    <w:pPr>
      <w:suppressLineNumbers w:val="0"/>
      <w:ind w:left="720"/>
    </w:pPr>
    <w:rPr>
      <w:rFonts w:asciiTheme="minorHAnsi" w:hAnsiTheme="minorHAnsi" w:cs="Times New Roman"/>
      <w:sz w:val="20"/>
      <w:szCs w:val="20"/>
    </w:rPr>
  </w:style>
  <w:style w:type="paragraph" w:styleId="TOC5">
    <w:name w:val="toc 5"/>
    <w:basedOn w:val="Index"/>
    <w:pPr>
      <w:suppressLineNumbers w:val="0"/>
      <w:ind w:left="960"/>
    </w:pPr>
    <w:rPr>
      <w:rFonts w:asciiTheme="minorHAnsi" w:hAnsiTheme="minorHAnsi" w:cs="Times New Roman"/>
      <w:sz w:val="20"/>
      <w:szCs w:val="20"/>
    </w:rPr>
  </w:style>
  <w:style w:type="paragraph" w:styleId="TOC6">
    <w:name w:val="toc 6"/>
    <w:basedOn w:val="Index"/>
    <w:pPr>
      <w:suppressLineNumbers w:val="0"/>
      <w:ind w:left="1200"/>
    </w:pPr>
    <w:rPr>
      <w:rFonts w:asciiTheme="minorHAnsi" w:hAnsiTheme="minorHAnsi" w:cs="Times New Roman"/>
      <w:sz w:val="20"/>
      <w:szCs w:val="20"/>
    </w:rPr>
  </w:style>
  <w:style w:type="paragraph" w:styleId="TOC7">
    <w:name w:val="toc 7"/>
    <w:basedOn w:val="Index"/>
    <w:pPr>
      <w:suppressLineNumbers w:val="0"/>
      <w:ind w:left="1440"/>
    </w:pPr>
    <w:rPr>
      <w:rFonts w:asciiTheme="minorHAnsi" w:hAnsiTheme="minorHAnsi" w:cs="Times New Roman"/>
      <w:sz w:val="20"/>
      <w:szCs w:val="20"/>
    </w:rPr>
  </w:style>
  <w:style w:type="paragraph" w:styleId="TOC8">
    <w:name w:val="toc 8"/>
    <w:basedOn w:val="Index"/>
    <w:pPr>
      <w:suppressLineNumbers w:val="0"/>
      <w:ind w:left="1680"/>
    </w:pPr>
    <w:rPr>
      <w:rFonts w:asciiTheme="minorHAnsi" w:hAnsiTheme="minorHAnsi" w:cs="Times New Roman"/>
      <w:sz w:val="20"/>
      <w:szCs w:val="20"/>
    </w:rPr>
  </w:style>
  <w:style w:type="paragraph" w:styleId="TOC9">
    <w:name w:val="toc 9"/>
    <w:basedOn w:val="Index"/>
    <w:pPr>
      <w:suppressLineNumbers w:val="0"/>
      <w:ind w:left="1920"/>
    </w:pPr>
    <w:rPr>
      <w:rFonts w:asciiTheme="minorHAnsi" w:hAnsiTheme="minorHAnsi" w:cs="Times New Roman"/>
      <w:sz w:val="20"/>
      <w:szCs w:val="20"/>
    </w:rPr>
  </w:style>
  <w:style w:type="paragraph" w:customStyle="1" w:styleId="Tabledesmatiresniveau10">
    <w:name w:val="Table des matières niveau 10"/>
    <w:basedOn w:val="Index"/>
    <w:pPr>
      <w:tabs>
        <w:tab w:val="right" w:leader="dot" w:pos="7091"/>
      </w:tabs>
      <w:ind w:left="2547"/>
    </w:pPr>
  </w:style>
  <w:style w:type="table" w:styleId="TableGrid">
    <w:name w:val="Table Grid"/>
    <w:basedOn w:val="TableNormal"/>
    <w:uiPriority w:val="39"/>
    <w:rsid w:val="00072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60569"/>
    <w:pPr>
      <w:keepNext/>
      <w:pageBreakBefore w:val="0"/>
      <w:numPr>
        <w:numId w:val="0"/>
      </w:numPr>
      <w:pBdr>
        <w:top w:val="none" w:sz="0" w:space="0" w:color="auto"/>
        <w:left w:val="none" w:sz="0" w:space="0" w:color="auto"/>
        <w:bottom w:val="none" w:sz="0" w:space="0" w:color="auto"/>
        <w:right w:val="none" w:sz="0" w:space="0" w:color="auto"/>
      </w:pBdr>
      <w:suppressAutoHyphens w:val="0"/>
      <w:spacing w:before="480" w:line="276" w:lineRule="auto"/>
      <w:ind w:right="0"/>
      <w:jc w:val="left"/>
      <w:outlineLvl w:val="9"/>
    </w:pPr>
    <w:rPr>
      <w:rFonts w:asciiTheme="majorHAnsi" w:eastAsiaTheme="majorEastAsia" w:hAnsiTheme="majorHAnsi" w:cstheme="majorBidi"/>
      <w:caps w:val="0"/>
      <w:color w:val="2E74B5" w:themeColor="accent1" w:themeShade="BF"/>
      <w:szCs w:val="28"/>
      <w:lang w:val="en-US" w:eastAsia="en-US"/>
    </w:rPr>
  </w:style>
  <w:style w:type="character" w:customStyle="1" w:styleId="m2976198211001365547gmail-apple-tab-span">
    <w:name w:val="m_2976198211001365547gmail-apple-tab-span"/>
    <w:basedOn w:val="DefaultParagraphFont"/>
    <w:rsid w:val="00BC1920"/>
  </w:style>
  <w:style w:type="character" w:customStyle="1" w:styleId="apple-converted-space">
    <w:name w:val="apple-converted-space"/>
    <w:basedOn w:val="DefaultParagraphFont"/>
    <w:rsid w:val="00BC1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16415">
      <w:bodyDiv w:val="1"/>
      <w:marLeft w:val="0"/>
      <w:marRight w:val="0"/>
      <w:marTop w:val="0"/>
      <w:marBottom w:val="0"/>
      <w:divBdr>
        <w:top w:val="none" w:sz="0" w:space="0" w:color="auto"/>
        <w:left w:val="none" w:sz="0" w:space="0" w:color="auto"/>
        <w:bottom w:val="none" w:sz="0" w:space="0" w:color="auto"/>
        <w:right w:val="none" w:sz="0" w:space="0" w:color="auto"/>
      </w:divBdr>
      <w:divsChild>
        <w:div w:id="1340422567">
          <w:marLeft w:val="0"/>
          <w:marRight w:val="0"/>
          <w:marTop w:val="0"/>
          <w:marBottom w:val="0"/>
          <w:divBdr>
            <w:top w:val="none" w:sz="0" w:space="0" w:color="auto"/>
            <w:left w:val="none" w:sz="0" w:space="0" w:color="auto"/>
            <w:bottom w:val="none" w:sz="0" w:space="0" w:color="auto"/>
            <w:right w:val="none" w:sz="0" w:space="0" w:color="auto"/>
          </w:divBdr>
        </w:div>
        <w:div w:id="1182427620">
          <w:marLeft w:val="0"/>
          <w:marRight w:val="0"/>
          <w:marTop w:val="0"/>
          <w:marBottom w:val="0"/>
          <w:divBdr>
            <w:top w:val="none" w:sz="0" w:space="0" w:color="auto"/>
            <w:left w:val="none" w:sz="0" w:space="0" w:color="auto"/>
            <w:bottom w:val="none" w:sz="0" w:space="0" w:color="auto"/>
            <w:right w:val="none" w:sz="0" w:space="0" w:color="auto"/>
          </w:divBdr>
        </w:div>
        <w:div w:id="14573992">
          <w:marLeft w:val="0"/>
          <w:marRight w:val="0"/>
          <w:marTop w:val="0"/>
          <w:marBottom w:val="0"/>
          <w:divBdr>
            <w:top w:val="none" w:sz="0" w:space="0" w:color="auto"/>
            <w:left w:val="none" w:sz="0" w:space="0" w:color="auto"/>
            <w:bottom w:val="none" w:sz="0" w:space="0" w:color="auto"/>
            <w:right w:val="none" w:sz="0" w:space="0" w:color="auto"/>
          </w:divBdr>
        </w:div>
        <w:div w:id="99565759">
          <w:marLeft w:val="0"/>
          <w:marRight w:val="0"/>
          <w:marTop w:val="0"/>
          <w:marBottom w:val="0"/>
          <w:divBdr>
            <w:top w:val="none" w:sz="0" w:space="0" w:color="auto"/>
            <w:left w:val="none" w:sz="0" w:space="0" w:color="auto"/>
            <w:bottom w:val="none" w:sz="0" w:space="0" w:color="auto"/>
            <w:right w:val="none" w:sz="0" w:space="0" w:color="auto"/>
          </w:divBdr>
        </w:div>
        <w:div w:id="2112973129">
          <w:marLeft w:val="0"/>
          <w:marRight w:val="0"/>
          <w:marTop w:val="0"/>
          <w:marBottom w:val="0"/>
          <w:divBdr>
            <w:top w:val="none" w:sz="0" w:space="0" w:color="auto"/>
            <w:left w:val="none" w:sz="0" w:space="0" w:color="auto"/>
            <w:bottom w:val="none" w:sz="0" w:space="0" w:color="auto"/>
            <w:right w:val="none" w:sz="0" w:space="0" w:color="auto"/>
          </w:divBdr>
        </w:div>
        <w:div w:id="924192838">
          <w:marLeft w:val="0"/>
          <w:marRight w:val="0"/>
          <w:marTop w:val="0"/>
          <w:marBottom w:val="0"/>
          <w:divBdr>
            <w:top w:val="none" w:sz="0" w:space="0" w:color="auto"/>
            <w:left w:val="none" w:sz="0" w:space="0" w:color="auto"/>
            <w:bottom w:val="none" w:sz="0" w:space="0" w:color="auto"/>
            <w:right w:val="none" w:sz="0" w:space="0" w:color="auto"/>
          </w:divBdr>
        </w:div>
        <w:div w:id="1799643821">
          <w:marLeft w:val="0"/>
          <w:marRight w:val="0"/>
          <w:marTop w:val="0"/>
          <w:marBottom w:val="0"/>
          <w:divBdr>
            <w:top w:val="none" w:sz="0" w:space="0" w:color="auto"/>
            <w:left w:val="none" w:sz="0" w:space="0" w:color="auto"/>
            <w:bottom w:val="none" w:sz="0" w:space="0" w:color="auto"/>
            <w:right w:val="none" w:sz="0" w:space="0" w:color="auto"/>
          </w:divBdr>
        </w:div>
        <w:div w:id="1027024111">
          <w:marLeft w:val="0"/>
          <w:marRight w:val="0"/>
          <w:marTop w:val="0"/>
          <w:marBottom w:val="0"/>
          <w:divBdr>
            <w:top w:val="none" w:sz="0" w:space="0" w:color="auto"/>
            <w:left w:val="none" w:sz="0" w:space="0" w:color="auto"/>
            <w:bottom w:val="none" w:sz="0" w:space="0" w:color="auto"/>
            <w:right w:val="none" w:sz="0" w:space="0" w:color="auto"/>
          </w:divBdr>
        </w:div>
        <w:div w:id="99180108">
          <w:marLeft w:val="0"/>
          <w:marRight w:val="0"/>
          <w:marTop w:val="0"/>
          <w:marBottom w:val="0"/>
          <w:divBdr>
            <w:top w:val="none" w:sz="0" w:space="0" w:color="auto"/>
            <w:left w:val="none" w:sz="0" w:space="0" w:color="auto"/>
            <w:bottom w:val="none" w:sz="0" w:space="0" w:color="auto"/>
            <w:right w:val="none" w:sz="0" w:space="0" w:color="auto"/>
          </w:divBdr>
        </w:div>
        <w:div w:id="845512219">
          <w:marLeft w:val="0"/>
          <w:marRight w:val="0"/>
          <w:marTop w:val="0"/>
          <w:marBottom w:val="0"/>
          <w:divBdr>
            <w:top w:val="none" w:sz="0" w:space="0" w:color="auto"/>
            <w:left w:val="none" w:sz="0" w:space="0" w:color="auto"/>
            <w:bottom w:val="none" w:sz="0" w:space="0" w:color="auto"/>
            <w:right w:val="none" w:sz="0" w:space="0" w:color="auto"/>
          </w:divBdr>
        </w:div>
        <w:div w:id="5254351">
          <w:marLeft w:val="0"/>
          <w:marRight w:val="0"/>
          <w:marTop w:val="0"/>
          <w:marBottom w:val="0"/>
          <w:divBdr>
            <w:top w:val="none" w:sz="0" w:space="0" w:color="auto"/>
            <w:left w:val="none" w:sz="0" w:space="0" w:color="auto"/>
            <w:bottom w:val="none" w:sz="0" w:space="0" w:color="auto"/>
            <w:right w:val="none" w:sz="0" w:space="0" w:color="auto"/>
          </w:divBdr>
        </w:div>
        <w:div w:id="136344301">
          <w:marLeft w:val="0"/>
          <w:marRight w:val="0"/>
          <w:marTop w:val="0"/>
          <w:marBottom w:val="0"/>
          <w:divBdr>
            <w:top w:val="none" w:sz="0" w:space="0" w:color="auto"/>
            <w:left w:val="none" w:sz="0" w:space="0" w:color="auto"/>
            <w:bottom w:val="none" w:sz="0" w:space="0" w:color="auto"/>
            <w:right w:val="none" w:sz="0" w:space="0" w:color="auto"/>
          </w:divBdr>
        </w:div>
        <w:div w:id="630326276">
          <w:marLeft w:val="0"/>
          <w:marRight w:val="0"/>
          <w:marTop w:val="0"/>
          <w:marBottom w:val="0"/>
          <w:divBdr>
            <w:top w:val="none" w:sz="0" w:space="0" w:color="auto"/>
            <w:left w:val="none" w:sz="0" w:space="0" w:color="auto"/>
            <w:bottom w:val="none" w:sz="0" w:space="0" w:color="auto"/>
            <w:right w:val="none" w:sz="0" w:space="0" w:color="auto"/>
          </w:divBdr>
        </w:div>
        <w:div w:id="270941480">
          <w:marLeft w:val="0"/>
          <w:marRight w:val="0"/>
          <w:marTop w:val="0"/>
          <w:marBottom w:val="0"/>
          <w:divBdr>
            <w:top w:val="none" w:sz="0" w:space="0" w:color="auto"/>
            <w:left w:val="none" w:sz="0" w:space="0" w:color="auto"/>
            <w:bottom w:val="none" w:sz="0" w:space="0" w:color="auto"/>
            <w:right w:val="none" w:sz="0" w:space="0" w:color="auto"/>
          </w:divBdr>
        </w:div>
        <w:div w:id="1352149742">
          <w:marLeft w:val="0"/>
          <w:marRight w:val="0"/>
          <w:marTop w:val="0"/>
          <w:marBottom w:val="0"/>
          <w:divBdr>
            <w:top w:val="none" w:sz="0" w:space="0" w:color="auto"/>
            <w:left w:val="none" w:sz="0" w:space="0" w:color="auto"/>
            <w:bottom w:val="none" w:sz="0" w:space="0" w:color="auto"/>
            <w:right w:val="none" w:sz="0" w:space="0" w:color="auto"/>
          </w:divBdr>
        </w:div>
        <w:div w:id="314846289">
          <w:marLeft w:val="0"/>
          <w:marRight w:val="0"/>
          <w:marTop w:val="0"/>
          <w:marBottom w:val="0"/>
          <w:divBdr>
            <w:top w:val="none" w:sz="0" w:space="0" w:color="auto"/>
            <w:left w:val="none" w:sz="0" w:space="0" w:color="auto"/>
            <w:bottom w:val="none" w:sz="0" w:space="0" w:color="auto"/>
            <w:right w:val="none" w:sz="0" w:space="0" w:color="auto"/>
          </w:divBdr>
        </w:div>
        <w:div w:id="1201674319">
          <w:marLeft w:val="0"/>
          <w:marRight w:val="0"/>
          <w:marTop w:val="0"/>
          <w:marBottom w:val="0"/>
          <w:divBdr>
            <w:top w:val="none" w:sz="0" w:space="0" w:color="auto"/>
            <w:left w:val="none" w:sz="0" w:space="0" w:color="auto"/>
            <w:bottom w:val="none" w:sz="0" w:space="0" w:color="auto"/>
            <w:right w:val="none" w:sz="0" w:space="0" w:color="auto"/>
          </w:divBdr>
        </w:div>
        <w:div w:id="225647775">
          <w:marLeft w:val="0"/>
          <w:marRight w:val="0"/>
          <w:marTop w:val="0"/>
          <w:marBottom w:val="0"/>
          <w:divBdr>
            <w:top w:val="none" w:sz="0" w:space="0" w:color="auto"/>
            <w:left w:val="none" w:sz="0" w:space="0" w:color="auto"/>
            <w:bottom w:val="none" w:sz="0" w:space="0" w:color="auto"/>
            <w:right w:val="none" w:sz="0" w:space="0" w:color="auto"/>
          </w:divBdr>
        </w:div>
      </w:divsChild>
    </w:div>
    <w:div w:id="62581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footer" Target="footer1.xml"/><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charset w:val="00"/>
    <w:family w:val="swiss"/>
    <w:pitch w:val="variable"/>
    <w:sig w:usb0="E4002EFF" w:usb1="C000E47F"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Lucida Sans">
    <w:panose1 w:val="020B0602030504020204"/>
    <w:charset w:val="00"/>
    <w:family w:val="auto"/>
    <w:pitch w:val="variable"/>
    <w:sig w:usb0="00000003" w:usb1="00000000" w:usb2="00000000" w:usb3="00000000" w:csb0="00000001" w:csb1="00000000"/>
  </w:font>
  <w:font w:name="Comic Sans MS">
    <w:panose1 w:val="030F0702030302020204"/>
    <w:charset w:val="00"/>
    <w:family w:val="auto"/>
    <w:pitch w:val="variable"/>
    <w:sig w:usb0="00000287" w:usb1="00000000" w:usb2="00000000" w:usb3="00000000" w:csb0="0000009F" w:csb1="00000000"/>
  </w:font>
  <w:font w:name="Book Antiqua">
    <w:panose1 w:val="0204060205030503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508"/>
    <w:rsid w:val="0068450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17653F7E891D4F9632BDA0617D9759">
    <w:name w:val="F017653F7E891D4F9632BDA0617D9759"/>
    <w:rsid w:val="00684508"/>
  </w:style>
  <w:style w:type="paragraph" w:customStyle="1" w:styleId="FCA0A6ED431BEA439B01E0430E8FF713">
    <w:name w:val="FCA0A6ED431BEA439B01E0430E8FF713"/>
    <w:rsid w:val="00684508"/>
  </w:style>
  <w:style w:type="paragraph" w:customStyle="1" w:styleId="D89EF79B5E6B3849BFE510D0A8497AA3">
    <w:name w:val="D89EF79B5E6B3849BFE510D0A8497AA3"/>
    <w:rsid w:val="00684508"/>
  </w:style>
  <w:style w:type="paragraph" w:customStyle="1" w:styleId="94726360F1E05843A79324A744098BD0">
    <w:name w:val="94726360F1E05843A79324A744098BD0"/>
    <w:rsid w:val="00684508"/>
  </w:style>
  <w:style w:type="paragraph" w:customStyle="1" w:styleId="D94236C29E1C1D4BBFCFC6E491131355">
    <w:name w:val="D94236C29E1C1D4BBFCFC6E491131355"/>
    <w:rsid w:val="00684508"/>
  </w:style>
  <w:style w:type="paragraph" w:customStyle="1" w:styleId="5CDB29F3E12D514AB0640C0DB9CFE761">
    <w:name w:val="5CDB29F3E12D514AB0640C0DB9CFE761"/>
    <w:rsid w:val="006845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A2767C4-36DD-CF46-B0B8-1BD861477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21</Pages>
  <Words>2873</Words>
  <Characters>16381</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DESSIN D’ENREGISTREMENT</vt:lpstr>
    </vt:vector>
  </TitlesOfParts>
  <Company/>
  <LinksUpToDate>false</LinksUpToDate>
  <CharactersWithSpaces>19216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DESSIN D’ENREGISTREMENT</dc:title>
  <dc:subject/>
  <dc:creator>YT</dc:creator>
  <cp:keywords/>
  <cp:lastModifiedBy>keyvan meliani</cp:lastModifiedBy>
  <cp:revision>6</cp:revision>
  <cp:lastPrinted>2015-09-10T11:04:00Z</cp:lastPrinted>
  <dcterms:created xsi:type="dcterms:W3CDTF">2017-05-29T23:01:00Z</dcterms:created>
  <dcterms:modified xsi:type="dcterms:W3CDTF">2017-05-30T09:32:00Z</dcterms:modified>
</cp:coreProperties>
</file>